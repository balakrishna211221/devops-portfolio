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20A7" w14:textId="4C9A24A8" w:rsidR="00C62739" w:rsidRDefault="00155246" w:rsidP="0022343A">
      <w:pPr>
        <w:pStyle w:val="BodyText"/>
        <w:rPr>
          <w:rStyle w:val="span"/>
          <w:rFonts w:ascii="Calibri" w:eastAsia="Palatino Linotype" w:hAnsi="Calibri" w:cs="Calibri"/>
          <w:b/>
          <w:sz w:val="28"/>
        </w:rPr>
      </w:pPr>
      <w:r w:rsidRPr="003C3CFB">
        <w:rPr>
          <w:noProof/>
          <w:sz w:val="72"/>
        </w:rPr>
        <mc:AlternateContent>
          <mc:Choice Requires="wps">
            <w:drawing>
              <wp:anchor distT="0" distB="0" distL="114300" distR="114300" simplePos="0" relativeHeight="251658240" behindDoc="1" locked="0" layoutInCell="1" allowOverlap="1" wp14:anchorId="50CA597A" wp14:editId="7C209403">
                <wp:simplePos x="0" y="0"/>
                <wp:positionH relativeFrom="margin">
                  <wp:posOffset>-139700</wp:posOffset>
                </wp:positionH>
                <wp:positionV relativeFrom="page">
                  <wp:posOffset>266700</wp:posOffset>
                </wp:positionV>
                <wp:extent cx="7181850" cy="882650"/>
                <wp:effectExtent l="76200" t="57150" r="76200" b="88900"/>
                <wp:wrapNone/>
                <wp:docPr id="890913735" name="Freeform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1850" cy="882650"/>
                        </a:xfrm>
                        <a:custGeom>
                          <a:avLst/>
                          <a:gdLst>
                            <a:gd name="T0" fmla="*/ 11900 w 11900"/>
                            <a:gd name="T1" fmla="*/ 0 h 1860"/>
                            <a:gd name="T2" fmla="*/ 0 w 11900"/>
                            <a:gd name="T3" fmla="*/ 0 h 1860"/>
                            <a:gd name="T4" fmla="*/ 0 w 11900"/>
                            <a:gd name="T5" fmla="*/ 400 h 1860"/>
                            <a:gd name="T6" fmla="*/ 0 w 11900"/>
                            <a:gd name="T7" fmla="*/ 1860 h 1860"/>
                            <a:gd name="T8" fmla="*/ 11900 w 11900"/>
                            <a:gd name="T9" fmla="*/ 1860 h 1860"/>
                            <a:gd name="T10" fmla="*/ 11900 w 11900"/>
                            <a:gd name="T11" fmla="*/ 400 h 1860"/>
                            <a:gd name="T12" fmla="*/ 11900 w 11900"/>
                            <a:gd name="T13" fmla="*/ 0 h 1860"/>
                          </a:gdLst>
                          <a:ahLst/>
                          <a:cxnLst>
                            <a:cxn ang="0">
                              <a:pos x="T0" y="T1"/>
                            </a:cxn>
                            <a:cxn ang="0">
                              <a:pos x="T2" y="T3"/>
                            </a:cxn>
                            <a:cxn ang="0">
                              <a:pos x="T4" y="T5"/>
                            </a:cxn>
                            <a:cxn ang="0">
                              <a:pos x="T6" y="T7"/>
                            </a:cxn>
                            <a:cxn ang="0">
                              <a:pos x="T8" y="T9"/>
                            </a:cxn>
                            <a:cxn ang="0">
                              <a:pos x="T10" y="T11"/>
                            </a:cxn>
                            <a:cxn ang="0">
                              <a:pos x="T12" y="T13"/>
                            </a:cxn>
                          </a:cxnLst>
                          <a:rect l="0" t="0" r="r" b="b"/>
                          <a:pathLst>
                            <a:path w="11900" h="1860">
                              <a:moveTo>
                                <a:pt x="11900" y="0"/>
                              </a:moveTo>
                              <a:lnTo>
                                <a:pt x="0" y="0"/>
                              </a:lnTo>
                              <a:lnTo>
                                <a:pt x="0" y="400"/>
                              </a:lnTo>
                              <a:lnTo>
                                <a:pt x="0" y="1860"/>
                              </a:lnTo>
                              <a:lnTo>
                                <a:pt x="11900" y="1860"/>
                              </a:lnTo>
                              <a:lnTo>
                                <a:pt x="11900" y="400"/>
                              </a:lnTo>
                              <a:lnTo>
                                <a:pt x="11900" y="0"/>
                              </a:lnTo>
                              <a:close/>
                            </a:path>
                          </a:pathLst>
                        </a:custGeom>
                        <a:ln/>
                      </wps:spPr>
                      <wps:style>
                        <a:lnRef idx="3">
                          <a:schemeClr val="lt1"/>
                        </a:lnRef>
                        <a:fillRef idx="1">
                          <a:schemeClr val="accent1"/>
                        </a:fillRef>
                        <a:effectRef idx="1">
                          <a:schemeClr val="accent1"/>
                        </a:effectRef>
                        <a:fontRef idx="minor">
                          <a:schemeClr val="lt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980BE2" id="Freeform 66" o:spid="_x0000_s1026" style="position:absolute;margin-left:-11pt;margin-top:21pt;width:565.5pt;height:69.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11900,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" path="m11900,l,,,400,,1860r11900,l11900,400r,-400xe" fillcolor="#4f81bd [3204]" strokecolor="white [3201]" strokeweight="3pt">
                <v:shadow on="t" color="black" opacity="24903f" origin=",.5" offset="0,.55556mm"/>
                <v:path arrowok="t" o:connecttype="custom" o:connectlocs="7181850,0;0,0;0,189817;0,882650;7181850,882650;7181850,189817;7181850,0" o:connectangles="0,0,0,0,0,0,0"/>
                <w10:wrap anchorx="margin" anchory="page"/>
              </v:shape>
            </w:pict>
          </mc:Fallback>
        </mc:AlternateContent>
      </w:r>
      <w:r w:rsidR="005F625B">
        <w:rPr>
          <w:rStyle w:val="span"/>
          <w:rFonts w:ascii="Calibri" w:eastAsia="Palatino Linotype" w:hAnsi="Calibri" w:cs="Calibri"/>
          <w:b/>
          <w:sz w:val="28"/>
        </w:rPr>
        <w:t xml:space="preserve">Cloud &amp; </w:t>
      </w:r>
      <w:r w:rsidR="00C62739">
        <w:rPr>
          <w:rStyle w:val="span"/>
          <w:rFonts w:ascii="Calibri" w:eastAsia="Palatino Linotype" w:hAnsi="Calibri" w:cs="Calibri"/>
          <w:b/>
          <w:sz w:val="28"/>
        </w:rPr>
        <w:t>Dev</w:t>
      </w:r>
      <w:r w:rsidR="002A2EF5">
        <w:rPr>
          <w:rStyle w:val="span"/>
          <w:rFonts w:ascii="Calibri" w:eastAsia="Palatino Linotype" w:hAnsi="Calibri" w:cs="Calibri"/>
          <w:b/>
          <w:sz w:val="28"/>
        </w:rPr>
        <w:t>O</w:t>
      </w:r>
      <w:r w:rsidR="00C62739">
        <w:rPr>
          <w:rStyle w:val="span"/>
          <w:rFonts w:ascii="Calibri" w:eastAsia="Palatino Linotype" w:hAnsi="Calibri" w:cs="Calibri"/>
          <w:b/>
          <w:sz w:val="28"/>
        </w:rPr>
        <w:t>ps Engineer</w:t>
      </w:r>
      <w:r w:rsidR="005F625B">
        <w:rPr>
          <w:rStyle w:val="span"/>
          <w:rFonts w:ascii="Calibri" w:eastAsia="Palatino Linotype" w:hAnsi="Calibri" w:cs="Calibri"/>
          <w:b/>
          <w:sz w:val="28"/>
        </w:rPr>
        <w:t xml:space="preserve"> </w:t>
      </w:r>
    </w:p>
    <w:p w14:paraId="54347D6F" w14:textId="4DD5D478" w:rsidR="00C62739" w:rsidRDefault="0022343A" w:rsidP="0022343A">
      <w:pPr>
        <w:pStyle w:val="div"/>
        <w:spacing w:line="240" w:lineRule="auto"/>
        <w:jc w:val="both"/>
        <w:rPr>
          <w:rStyle w:val="span"/>
          <w:rFonts w:ascii="Calibri" w:eastAsia="Palatino Linotype" w:hAnsi="Calibri" w:cs="Calibri"/>
        </w:rPr>
      </w:pPr>
      <w:r>
        <w:rPr>
          <w:rStyle w:val="span"/>
          <w:rFonts w:ascii="Calibri" w:eastAsia="Palatino Linotype" w:hAnsi="Calibri" w:cs="Calibri"/>
          <w:b/>
        </w:rPr>
        <w:t>Bala Krishna</w:t>
      </w:r>
      <w:r w:rsidR="003C3CFB" w:rsidRPr="00C62739">
        <w:rPr>
          <w:rStyle w:val="span"/>
          <w:rFonts w:ascii="Calibri" w:eastAsia="Palatino Linotype" w:hAnsi="Calibri" w:cs="Calibri"/>
        </w:rPr>
        <w:tab/>
      </w:r>
      <w:r w:rsidR="003C3CFB" w:rsidRPr="00C62739">
        <w:rPr>
          <w:rStyle w:val="span"/>
          <w:rFonts w:ascii="Calibri" w:eastAsia="Palatino Linotype" w:hAnsi="Calibri" w:cs="Calibri"/>
        </w:rPr>
        <w:tab/>
      </w:r>
      <w:r w:rsidR="003C3CFB" w:rsidRPr="00C62739">
        <w:rPr>
          <w:rStyle w:val="span"/>
          <w:rFonts w:ascii="Calibri" w:eastAsia="Palatino Linotype" w:hAnsi="Calibri" w:cs="Calibri"/>
        </w:rPr>
        <w:tab/>
      </w:r>
    </w:p>
    <w:p w14:paraId="7CBCF233" w14:textId="37904576" w:rsidR="00C62739" w:rsidRDefault="00B04BDE" w:rsidP="0022343A">
      <w:pPr>
        <w:pStyle w:val="div"/>
        <w:spacing w:line="240" w:lineRule="auto"/>
        <w:jc w:val="both"/>
        <w:rPr>
          <w:rStyle w:val="Hyperlink"/>
          <w:rFonts w:ascii="Calibri" w:eastAsia="Palatino Linotype" w:hAnsi="Calibri" w:cs="Calibri"/>
          <w:b/>
          <w:color w:val="auto"/>
        </w:rPr>
      </w:pPr>
      <w:r w:rsidRPr="00C62739">
        <w:rPr>
          <w:rStyle w:val="span"/>
          <w:rFonts w:ascii="Calibri" w:eastAsia="Palatino Linotype" w:hAnsi="Calibri" w:cs="Calibri"/>
          <w:b/>
        </w:rPr>
        <w:t xml:space="preserve">Email: </w:t>
      </w:r>
      <w:hyperlink r:id="rId6" w:history="1">
        <w:r w:rsidR="0022343A" w:rsidRPr="00700AA6">
          <w:rPr>
            <w:rStyle w:val="Hyperlink"/>
            <w:rFonts w:ascii="Calibri" w:eastAsia="Palatino Linotype" w:hAnsi="Calibri" w:cs="Calibri"/>
            <w:b/>
          </w:rPr>
          <w:t>balakrishna09071995@gmail.com</w:t>
        </w:r>
      </w:hyperlink>
    </w:p>
    <w:p w14:paraId="77A4776D" w14:textId="7F32A964" w:rsidR="00B04BDE" w:rsidRDefault="00B04BDE" w:rsidP="0022343A">
      <w:pPr>
        <w:tabs>
          <w:tab w:val="left" w:pos="820"/>
          <w:tab w:val="left" w:pos="821"/>
          <w:tab w:val="left" w:pos="2510"/>
        </w:tabs>
        <w:spacing w:line="240" w:lineRule="auto"/>
        <w:rPr>
          <w:rFonts w:ascii="Calibri" w:eastAsia="Palatino Linotype" w:hAnsi="Calibri" w:cs="Calibri"/>
          <w:sz w:val="28"/>
        </w:rPr>
      </w:pPr>
      <w:r w:rsidRPr="00C62739">
        <w:rPr>
          <w:rStyle w:val="sprtrsprtr"/>
          <w:rFonts w:ascii="Calibri" w:eastAsia="Palatino Linotype" w:hAnsi="Calibri" w:cs="Calibri"/>
          <w:b/>
          <w:vanish w:val="0"/>
        </w:rPr>
        <w:t xml:space="preserve">Phone: </w:t>
      </w:r>
      <w:r w:rsidRPr="00C62739">
        <w:rPr>
          <w:rStyle w:val="sprtrsprtr"/>
          <w:rFonts w:ascii="Calibri" w:eastAsia="Palatino Linotype" w:hAnsi="Calibri" w:cs="Calibri"/>
          <w:b/>
        </w:rPr>
        <w:t> | </w:t>
      </w:r>
      <w:r w:rsidR="0022343A">
        <w:rPr>
          <w:rStyle w:val="sprtrsprtr"/>
          <w:rFonts w:ascii="Calibri" w:eastAsia="Palatino Linotype" w:hAnsi="Calibri" w:cs="Calibri"/>
          <w:b/>
          <w:vanish w:val="0"/>
        </w:rPr>
        <w:t xml:space="preserve"> +91-</w:t>
      </w:r>
      <w:r w:rsidR="0022343A" w:rsidRPr="0022343A">
        <w:rPr>
          <w:rStyle w:val="sprtrsprtr"/>
          <w:rFonts w:ascii="Calibri" w:eastAsia="Palatino Linotype" w:hAnsi="Calibri" w:cs="Calibri"/>
          <w:b/>
          <w:vanish w:val="0"/>
        </w:rPr>
        <w:t>9182734703</w:t>
      </w:r>
      <w:r w:rsidR="003C3CFB" w:rsidRPr="003C3CFB">
        <w:rPr>
          <w:rFonts w:ascii="Calibri" w:eastAsia="Palatino Linotype" w:hAnsi="Calibri" w:cs="Calibri"/>
          <w:sz w:val="28"/>
        </w:rPr>
        <w:tab/>
      </w:r>
    </w:p>
    <w:p w14:paraId="7B8675D3" w14:textId="77777777" w:rsidR="00C62739" w:rsidRDefault="00C62739" w:rsidP="0022343A">
      <w:pPr>
        <w:pStyle w:val="Heading2"/>
        <w:spacing w:before="141" w:line="240" w:lineRule="auto"/>
      </w:pPr>
      <w:r>
        <w:t>PROFESSIONAL SUMMARY:</w:t>
      </w:r>
    </w:p>
    <w:p w14:paraId="706308C6" w14:textId="2C4B7A9E" w:rsidR="00C62739" w:rsidRDefault="003354BF" w:rsidP="0022343A">
      <w:pPr>
        <w:pStyle w:val="ListParagraph"/>
        <w:numPr>
          <w:ilvl w:val="0"/>
          <w:numId w:val="28"/>
        </w:numPr>
        <w:tabs>
          <w:tab w:val="left" w:pos="460"/>
          <w:tab w:val="left" w:pos="461"/>
        </w:tabs>
        <w:spacing w:before="178"/>
        <w:rPr>
          <w:rFonts w:ascii="Symbol" w:hAnsi="Symbol"/>
          <w:sz w:val="20"/>
        </w:rPr>
      </w:pPr>
      <w:proofErr w:type="gramStart"/>
      <w:r>
        <w:rPr>
          <w:sz w:val="20"/>
        </w:rPr>
        <w:t>Having around</w:t>
      </w:r>
      <w:proofErr w:type="gramEnd"/>
      <w:r w:rsidR="00C62739">
        <w:rPr>
          <w:sz w:val="20"/>
        </w:rPr>
        <w:t xml:space="preserve"> </w:t>
      </w:r>
      <w:r w:rsidR="0022343A">
        <w:rPr>
          <w:b/>
          <w:sz w:val="20"/>
        </w:rPr>
        <w:t>4</w:t>
      </w:r>
      <w:r w:rsidR="00C62739">
        <w:rPr>
          <w:b/>
          <w:sz w:val="20"/>
        </w:rPr>
        <w:t xml:space="preserve"> </w:t>
      </w:r>
      <w:r w:rsidR="00C62739">
        <w:rPr>
          <w:sz w:val="20"/>
        </w:rPr>
        <w:t xml:space="preserve">years of experience as a </w:t>
      </w:r>
      <w:r w:rsidR="002A2EF5" w:rsidRPr="002A2EF5">
        <w:rPr>
          <w:b/>
          <w:bCs/>
          <w:sz w:val="20"/>
        </w:rPr>
        <w:t>Cloud</w:t>
      </w:r>
      <w:r w:rsidR="002A2EF5">
        <w:rPr>
          <w:b/>
          <w:bCs/>
          <w:sz w:val="20"/>
        </w:rPr>
        <w:t xml:space="preserve"> &amp; </w:t>
      </w:r>
      <w:r w:rsidR="00C62739">
        <w:rPr>
          <w:b/>
          <w:sz w:val="20"/>
        </w:rPr>
        <w:t>DevOps, Build and Release</w:t>
      </w:r>
      <w:r w:rsidR="00C62739">
        <w:rPr>
          <w:b/>
          <w:spacing w:val="-8"/>
          <w:sz w:val="20"/>
        </w:rPr>
        <w:t xml:space="preserve"> </w:t>
      </w:r>
      <w:r w:rsidR="00C62739">
        <w:rPr>
          <w:b/>
          <w:sz w:val="20"/>
        </w:rPr>
        <w:t>engineer</w:t>
      </w:r>
      <w:r w:rsidR="00C62739">
        <w:rPr>
          <w:sz w:val="20"/>
        </w:rPr>
        <w:t>.</w:t>
      </w:r>
    </w:p>
    <w:p w14:paraId="22548E24" w14:textId="77777777" w:rsidR="00C62739" w:rsidRDefault="00C62739" w:rsidP="0022343A">
      <w:pPr>
        <w:pStyle w:val="ListParagraph"/>
        <w:numPr>
          <w:ilvl w:val="0"/>
          <w:numId w:val="28"/>
        </w:numPr>
        <w:tabs>
          <w:tab w:val="left" w:pos="460"/>
          <w:tab w:val="left" w:pos="461"/>
        </w:tabs>
        <w:spacing w:before="34"/>
        <w:ind w:right="135"/>
        <w:rPr>
          <w:rFonts w:ascii="Symbol" w:hAnsi="Symbol"/>
          <w:sz w:val="20"/>
        </w:rPr>
      </w:pPr>
      <w:r>
        <w:rPr>
          <w:sz w:val="20"/>
        </w:rPr>
        <w:t>Experience in setting up project baselines, branching strategies, merging and taking regular backups of the source code.</w:t>
      </w:r>
    </w:p>
    <w:p w14:paraId="20DDB872" w14:textId="77777777" w:rsidR="00C62739" w:rsidRDefault="00C62739" w:rsidP="0022343A">
      <w:pPr>
        <w:pStyle w:val="ListParagraph"/>
        <w:numPr>
          <w:ilvl w:val="0"/>
          <w:numId w:val="28"/>
        </w:numPr>
        <w:tabs>
          <w:tab w:val="left" w:pos="460"/>
          <w:tab w:val="left" w:pos="461"/>
        </w:tabs>
        <w:spacing w:before="4"/>
        <w:ind w:right="112"/>
        <w:rPr>
          <w:rFonts w:ascii="Symbol" w:hAnsi="Symbol"/>
          <w:sz w:val="20"/>
        </w:rPr>
      </w:pPr>
      <w:r>
        <w:rPr>
          <w:sz w:val="20"/>
        </w:rPr>
        <w:t xml:space="preserve">Experience in administration, maintenance of source control management systems, such as </w:t>
      </w:r>
      <w:r>
        <w:rPr>
          <w:b/>
          <w:sz w:val="20"/>
        </w:rPr>
        <w:t>Sub Version (SVN), Tortoise SVN and</w:t>
      </w:r>
      <w:r>
        <w:rPr>
          <w:b/>
          <w:spacing w:val="-2"/>
          <w:sz w:val="20"/>
        </w:rPr>
        <w:t xml:space="preserve"> </w:t>
      </w:r>
      <w:r>
        <w:rPr>
          <w:b/>
          <w:sz w:val="20"/>
        </w:rPr>
        <w:t>GIT</w:t>
      </w:r>
      <w:r>
        <w:rPr>
          <w:sz w:val="20"/>
        </w:rPr>
        <w:t>.</w:t>
      </w:r>
    </w:p>
    <w:p w14:paraId="6543EF36" w14:textId="77777777" w:rsidR="00C62739" w:rsidRDefault="00C62739" w:rsidP="0022343A">
      <w:pPr>
        <w:pStyle w:val="ListParagraph"/>
        <w:numPr>
          <w:ilvl w:val="0"/>
          <w:numId w:val="28"/>
        </w:numPr>
        <w:tabs>
          <w:tab w:val="left" w:pos="460"/>
          <w:tab w:val="left" w:pos="461"/>
        </w:tabs>
        <w:spacing w:before="37"/>
        <w:rPr>
          <w:rFonts w:ascii="Symbol" w:hAnsi="Symbol"/>
          <w:sz w:val="20"/>
        </w:rPr>
      </w:pPr>
      <w:r>
        <w:rPr>
          <w:sz w:val="20"/>
        </w:rPr>
        <w:t xml:space="preserve">Strong knowledge </w:t>
      </w:r>
      <w:proofErr w:type="gramStart"/>
      <w:r>
        <w:rPr>
          <w:sz w:val="20"/>
        </w:rPr>
        <w:t>on</w:t>
      </w:r>
      <w:proofErr w:type="gramEnd"/>
      <w:r>
        <w:rPr>
          <w:sz w:val="20"/>
        </w:rPr>
        <w:t xml:space="preserve"> Administration and configuration activities on</w:t>
      </w:r>
      <w:r>
        <w:rPr>
          <w:spacing w:val="-1"/>
          <w:sz w:val="20"/>
        </w:rPr>
        <w:t xml:space="preserve"> </w:t>
      </w:r>
      <w:r>
        <w:rPr>
          <w:b/>
          <w:sz w:val="20"/>
        </w:rPr>
        <w:t>GIT</w:t>
      </w:r>
      <w:r>
        <w:rPr>
          <w:sz w:val="20"/>
        </w:rPr>
        <w:t>.</w:t>
      </w:r>
    </w:p>
    <w:p w14:paraId="7A3CDF34" w14:textId="77777777" w:rsidR="00C62739" w:rsidRPr="00635D5C" w:rsidRDefault="00C62739" w:rsidP="0022343A">
      <w:pPr>
        <w:pStyle w:val="ListParagraph"/>
        <w:numPr>
          <w:ilvl w:val="0"/>
          <w:numId w:val="28"/>
        </w:numPr>
        <w:tabs>
          <w:tab w:val="left" w:pos="460"/>
          <w:tab w:val="left" w:pos="461"/>
        </w:tabs>
        <w:rPr>
          <w:rFonts w:ascii="Symbol" w:hAnsi="Symbol"/>
          <w:sz w:val="20"/>
        </w:rPr>
      </w:pPr>
      <w:r>
        <w:rPr>
          <w:sz w:val="20"/>
        </w:rPr>
        <w:t xml:space="preserve">Worked as </w:t>
      </w:r>
      <w:r>
        <w:rPr>
          <w:b/>
          <w:sz w:val="20"/>
        </w:rPr>
        <w:t xml:space="preserve">GIT </w:t>
      </w:r>
      <w:r>
        <w:rPr>
          <w:sz w:val="20"/>
        </w:rPr>
        <w:t>administrator as part of my role and monitored the repository for various</w:t>
      </w:r>
      <w:r>
        <w:rPr>
          <w:spacing w:val="-17"/>
          <w:sz w:val="20"/>
        </w:rPr>
        <w:t xml:space="preserve"> </w:t>
      </w:r>
      <w:r>
        <w:rPr>
          <w:sz w:val="20"/>
        </w:rPr>
        <w:t>issues.</w:t>
      </w:r>
    </w:p>
    <w:p w14:paraId="482290FC" w14:textId="77777777" w:rsidR="00635D5C" w:rsidRDefault="00635D5C" w:rsidP="0022343A">
      <w:pPr>
        <w:pStyle w:val="ListParagraph"/>
        <w:numPr>
          <w:ilvl w:val="0"/>
          <w:numId w:val="28"/>
        </w:numPr>
        <w:tabs>
          <w:tab w:val="left" w:pos="460"/>
          <w:tab w:val="left" w:pos="461"/>
        </w:tabs>
        <w:spacing w:before="4"/>
        <w:rPr>
          <w:rFonts w:ascii="Symbol" w:hAnsi="Symbol"/>
          <w:b/>
          <w:sz w:val="20"/>
        </w:rPr>
      </w:pPr>
      <w:r>
        <w:rPr>
          <w:sz w:val="20"/>
        </w:rPr>
        <w:t xml:space="preserve">Handful experience on </w:t>
      </w:r>
      <w:r>
        <w:rPr>
          <w:b/>
          <w:sz w:val="20"/>
        </w:rPr>
        <w:t xml:space="preserve">continuous </w:t>
      </w:r>
      <w:proofErr w:type="gramStart"/>
      <w:r>
        <w:rPr>
          <w:b/>
          <w:sz w:val="20"/>
        </w:rPr>
        <w:t>integration</w:t>
      </w:r>
      <w:r>
        <w:rPr>
          <w:sz w:val="20"/>
        </w:rPr>
        <w:t>(</w:t>
      </w:r>
      <w:proofErr w:type="gramEnd"/>
      <w:r>
        <w:rPr>
          <w:b/>
          <w:sz w:val="20"/>
        </w:rPr>
        <w:t>CI</w:t>
      </w:r>
      <w:r>
        <w:rPr>
          <w:sz w:val="20"/>
        </w:rPr>
        <w:t xml:space="preserve">) and </w:t>
      </w:r>
      <w:r>
        <w:rPr>
          <w:b/>
          <w:sz w:val="20"/>
        </w:rPr>
        <w:t xml:space="preserve">continuous </w:t>
      </w:r>
      <w:proofErr w:type="gramStart"/>
      <w:r>
        <w:rPr>
          <w:b/>
          <w:sz w:val="20"/>
        </w:rPr>
        <w:t>delivery</w:t>
      </w:r>
      <w:r>
        <w:rPr>
          <w:sz w:val="20"/>
        </w:rPr>
        <w:t>(</w:t>
      </w:r>
      <w:proofErr w:type="gramEnd"/>
      <w:r>
        <w:rPr>
          <w:b/>
          <w:sz w:val="20"/>
        </w:rPr>
        <w:t>CD</w:t>
      </w:r>
      <w:r>
        <w:rPr>
          <w:sz w:val="20"/>
        </w:rPr>
        <w:t>) using</w:t>
      </w:r>
      <w:r>
        <w:rPr>
          <w:spacing w:val="-17"/>
          <w:sz w:val="20"/>
        </w:rPr>
        <w:t xml:space="preserve"> </w:t>
      </w:r>
      <w:r>
        <w:rPr>
          <w:b/>
          <w:sz w:val="20"/>
        </w:rPr>
        <w:t>Jenkins</w:t>
      </w:r>
    </w:p>
    <w:p w14:paraId="745A52AC" w14:textId="255BF1E0" w:rsidR="00635D5C" w:rsidRPr="00635D5C" w:rsidRDefault="00635D5C" w:rsidP="0022343A">
      <w:pPr>
        <w:pStyle w:val="ListParagraph"/>
        <w:numPr>
          <w:ilvl w:val="0"/>
          <w:numId w:val="28"/>
        </w:numPr>
        <w:tabs>
          <w:tab w:val="left" w:pos="460"/>
          <w:tab w:val="left" w:pos="461"/>
        </w:tabs>
        <w:rPr>
          <w:rFonts w:ascii="Symbol" w:hAnsi="Symbol"/>
          <w:sz w:val="20"/>
        </w:rPr>
      </w:pPr>
      <w:r>
        <w:rPr>
          <w:sz w:val="20"/>
        </w:rPr>
        <w:t xml:space="preserve">Experience in </w:t>
      </w:r>
      <w:r>
        <w:rPr>
          <w:b/>
          <w:sz w:val="20"/>
        </w:rPr>
        <w:t xml:space="preserve">Build, Package and Deploy </w:t>
      </w:r>
      <w:r>
        <w:rPr>
          <w:sz w:val="20"/>
        </w:rPr>
        <w:t xml:space="preserve">to all the environments by </w:t>
      </w:r>
      <w:proofErr w:type="gramStart"/>
      <w:r>
        <w:rPr>
          <w:sz w:val="20"/>
        </w:rPr>
        <w:t>targeting to</w:t>
      </w:r>
      <w:proofErr w:type="gramEnd"/>
      <w:r>
        <w:rPr>
          <w:sz w:val="20"/>
        </w:rPr>
        <w:t xml:space="preserve"> </w:t>
      </w:r>
      <w:r>
        <w:rPr>
          <w:b/>
          <w:sz w:val="20"/>
        </w:rPr>
        <w:t>Tomcat, Apache</w:t>
      </w:r>
      <w:r>
        <w:rPr>
          <w:b/>
          <w:spacing w:val="38"/>
          <w:sz w:val="20"/>
        </w:rPr>
        <w:t xml:space="preserve"> </w:t>
      </w:r>
      <w:r>
        <w:rPr>
          <w:sz w:val="20"/>
        </w:rPr>
        <w:t xml:space="preserve">and </w:t>
      </w:r>
      <w:r w:rsidRPr="00C34E67">
        <w:rPr>
          <w:b/>
          <w:sz w:val="20"/>
        </w:rPr>
        <w:t>WebLogic Servers.</w:t>
      </w:r>
    </w:p>
    <w:p w14:paraId="0C4BC003" w14:textId="11A18FA3" w:rsidR="00C62739" w:rsidRDefault="00C62739" w:rsidP="0022343A">
      <w:pPr>
        <w:pStyle w:val="ListParagraph"/>
        <w:numPr>
          <w:ilvl w:val="0"/>
          <w:numId w:val="28"/>
        </w:numPr>
        <w:tabs>
          <w:tab w:val="left" w:pos="460"/>
          <w:tab w:val="left" w:pos="461"/>
        </w:tabs>
        <w:spacing w:before="30"/>
        <w:rPr>
          <w:rFonts w:ascii="Symbol" w:hAnsi="Symbol"/>
          <w:sz w:val="20"/>
        </w:rPr>
      </w:pPr>
      <w:r>
        <w:rPr>
          <w:sz w:val="20"/>
        </w:rPr>
        <w:t xml:space="preserve">Extensive experience in using Build Automation DevOps tools like </w:t>
      </w:r>
      <w:r>
        <w:rPr>
          <w:b/>
          <w:sz w:val="20"/>
        </w:rPr>
        <w:t>AN</w:t>
      </w:r>
      <w:r w:rsidR="00C15FC6">
        <w:rPr>
          <w:b/>
          <w:sz w:val="20"/>
        </w:rPr>
        <w:t>SIBLE</w:t>
      </w:r>
      <w:r>
        <w:rPr>
          <w:b/>
          <w:sz w:val="20"/>
        </w:rPr>
        <w:t>, Maven, and</w:t>
      </w:r>
      <w:r>
        <w:rPr>
          <w:b/>
          <w:spacing w:val="-23"/>
          <w:sz w:val="20"/>
        </w:rPr>
        <w:t xml:space="preserve"> </w:t>
      </w:r>
      <w:r>
        <w:rPr>
          <w:b/>
          <w:sz w:val="20"/>
        </w:rPr>
        <w:t>Jenkins</w:t>
      </w:r>
      <w:r>
        <w:rPr>
          <w:sz w:val="20"/>
        </w:rPr>
        <w:t>.</w:t>
      </w:r>
    </w:p>
    <w:p w14:paraId="5111D8C7" w14:textId="2C674481" w:rsidR="00C62739" w:rsidRDefault="00C62739" w:rsidP="0022343A">
      <w:pPr>
        <w:pStyle w:val="ListParagraph"/>
        <w:numPr>
          <w:ilvl w:val="0"/>
          <w:numId w:val="28"/>
        </w:numPr>
        <w:tabs>
          <w:tab w:val="left" w:pos="460"/>
          <w:tab w:val="left" w:pos="461"/>
        </w:tabs>
        <w:rPr>
          <w:rFonts w:ascii="Symbol" w:hAnsi="Symbol"/>
          <w:sz w:val="20"/>
        </w:rPr>
      </w:pPr>
      <w:r>
        <w:rPr>
          <w:sz w:val="20"/>
        </w:rPr>
        <w:t xml:space="preserve">Worked on Amazon Web Services as </w:t>
      </w:r>
      <w:r>
        <w:rPr>
          <w:b/>
          <w:sz w:val="20"/>
        </w:rPr>
        <w:t>EC2, VPC, Cloud Watch, Auto</w:t>
      </w:r>
      <w:r>
        <w:rPr>
          <w:b/>
          <w:spacing w:val="-4"/>
          <w:sz w:val="20"/>
        </w:rPr>
        <w:t xml:space="preserve"> </w:t>
      </w:r>
      <w:r>
        <w:rPr>
          <w:b/>
          <w:sz w:val="20"/>
        </w:rPr>
        <w:t>Scaling</w:t>
      </w:r>
      <w:r w:rsidR="00635D5C">
        <w:rPr>
          <w:b/>
          <w:sz w:val="20"/>
        </w:rPr>
        <w:t xml:space="preserve">, Lamda, ALB, SNS, SQS, S3, WAF, IAM, CloudFormation, EKS, ECR, AWS Config, </w:t>
      </w:r>
      <w:proofErr w:type="spellStart"/>
      <w:r w:rsidR="00635D5C">
        <w:rPr>
          <w:b/>
          <w:sz w:val="20"/>
        </w:rPr>
        <w:t>SecretesManager</w:t>
      </w:r>
      <w:proofErr w:type="spellEnd"/>
      <w:r w:rsidR="00635D5C">
        <w:rPr>
          <w:b/>
          <w:sz w:val="20"/>
        </w:rPr>
        <w:t>, AWS SSM, Catalog, Athena</w:t>
      </w:r>
      <w:r>
        <w:rPr>
          <w:sz w:val="20"/>
        </w:rPr>
        <w:t>.</w:t>
      </w:r>
    </w:p>
    <w:p w14:paraId="34B63225" w14:textId="6E02FA01" w:rsidR="00C62739" w:rsidRDefault="00C62739" w:rsidP="0022343A">
      <w:pPr>
        <w:pStyle w:val="ListParagraph"/>
        <w:numPr>
          <w:ilvl w:val="0"/>
          <w:numId w:val="28"/>
        </w:numPr>
        <w:tabs>
          <w:tab w:val="left" w:pos="460"/>
          <w:tab w:val="left" w:pos="461"/>
        </w:tabs>
        <w:rPr>
          <w:rFonts w:ascii="Symbol" w:hAnsi="Symbol"/>
          <w:sz w:val="20"/>
        </w:rPr>
      </w:pPr>
      <w:r>
        <w:rPr>
          <w:sz w:val="20"/>
        </w:rPr>
        <w:t xml:space="preserve">Deployed and configured application on </w:t>
      </w:r>
      <w:r>
        <w:rPr>
          <w:b/>
          <w:sz w:val="20"/>
        </w:rPr>
        <w:t xml:space="preserve">AWS EC2 </w:t>
      </w:r>
      <w:r>
        <w:rPr>
          <w:sz w:val="20"/>
        </w:rPr>
        <w:t>Instances</w:t>
      </w:r>
      <w:r w:rsidR="00635D5C">
        <w:rPr>
          <w:sz w:val="20"/>
        </w:rPr>
        <w:t xml:space="preserve"> and </w:t>
      </w:r>
      <w:r w:rsidR="00635D5C">
        <w:rPr>
          <w:rFonts w:ascii="Georgia" w:eastAsia="Georgia" w:hAnsi="Georgia" w:cs="Georgia"/>
        </w:rPr>
        <w:t>microservices on</w:t>
      </w:r>
      <w:r w:rsidR="00635D5C">
        <w:rPr>
          <w:sz w:val="20"/>
        </w:rPr>
        <w:t xml:space="preserve"> </w:t>
      </w:r>
      <w:r w:rsidR="00635D5C" w:rsidRPr="00635D5C">
        <w:rPr>
          <w:b/>
          <w:bCs/>
          <w:sz w:val="20"/>
        </w:rPr>
        <w:t>EKS</w:t>
      </w:r>
      <w:r>
        <w:rPr>
          <w:sz w:val="20"/>
        </w:rPr>
        <w:t>.</w:t>
      </w:r>
    </w:p>
    <w:p w14:paraId="4CAE85D7" w14:textId="77777777" w:rsidR="00C62739" w:rsidRDefault="00C62739" w:rsidP="0022343A">
      <w:pPr>
        <w:pStyle w:val="ListParagraph"/>
        <w:numPr>
          <w:ilvl w:val="0"/>
          <w:numId w:val="28"/>
        </w:numPr>
        <w:tabs>
          <w:tab w:val="left" w:pos="460"/>
          <w:tab w:val="left" w:pos="461"/>
        </w:tabs>
        <w:rPr>
          <w:rFonts w:ascii="Symbol" w:hAnsi="Symbol"/>
          <w:sz w:val="20"/>
        </w:rPr>
      </w:pPr>
      <w:r>
        <w:rPr>
          <w:sz w:val="20"/>
        </w:rPr>
        <w:t xml:space="preserve">Hands on experience on remote tools </w:t>
      </w:r>
      <w:r>
        <w:rPr>
          <w:b/>
          <w:sz w:val="20"/>
        </w:rPr>
        <w:t xml:space="preserve">SSH, SCP, </w:t>
      </w:r>
      <w:proofErr w:type="spellStart"/>
      <w:r>
        <w:rPr>
          <w:b/>
          <w:sz w:val="20"/>
        </w:rPr>
        <w:t>Winscp</w:t>
      </w:r>
      <w:proofErr w:type="spellEnd"/>
      <w:r>
        <w:rPr>
          <w:b/>
          <w:sz w:val="20"/>
        </w:rPr>
        <w:t xml:space="preserve"> </w:t>
      </w:r>
      <w:r>
        <w:rPr>
          <w:sz w:val="20"/>
        </w:rPr>
        <w:t>and</w:t>
      </w:r>
      <w:r>
        <w:rPr>
          <w:spacing w:val="-1"/>
          <w:sz w:val="20"/>
        </w:rPr>
        <w:t xml:space="preserve"> </w:t>
      </w:r>
      <w:r>
        <w:rPr>
          <w:b/>
          <w:sz w:val="20"/>
        </w:rPr>
        <w:t>Putty</w:t>
      </w:r>
      <w:r>
        <w:rPr>
          <w:sz w:val="20"/>
        </w:rPr>
        <w:t>.</w:t>
      </w:r>
    </w:p>
    <w:p w14:paraId="5E515F1F" w14:textId="77777777" w:rsidR="00C62739" w:rsidRDefault="00C62739" w:rsidP="0022343A">
      <w:pPr>
        <w:pStyle w:val="ListParagraph"/>
        <w:numPr>
          <w:ilvl w:val="0"/>
          <w:numId w:val="28"/>
        </w:numPr>
        <w:tabs>
          <w:tab w:val="left" w:pos="460"/>
          <w:tab w:val="left" w:pos="461"/>
        </w:tabs>
        <w:ind w:right="116"/>
        <w:rPr>
          <w:rFonts w:ascii="Symbol" w:hAnsi="Symbol"/>
          <w:sz w:val="20"/>
        </w:rPr>
      </w:pPr>
      <w:r>
        <w:rPr>
          <w:sz w:val="20"/>
        </w:rPr>
        <w:t xml:space="preserve">Excelled on creating </w:t>
      </w:r>
      <w:r>
        <w:rPr>
          <w:b/>
          <w:sz w:val="20"/>
        </w:rPr>
        <w:t xml:space="preserve">AMI </w:t>
      </w:r>
      <w:r>
        <w:rPr>
          <w:sz w:val="20"/>
        </w:rPr>
        <w:t xml:space="preserve">(AWS Machine Image) that utilizes </w:t>
      </w:r>
      <w:r>
        <w:rPr>
          <w:b/>
          <w:sz w:val="20"/>
        </w:rPr>
        <w:t xml:space="preserve">ELB </w:t>
      </w:r>
      <w:r>
        <w:rPr>
          <w:sz w:val="20"/>
        </w:rPr>
        <w:t xml:space="preserve">(Elastic Load Balancer) and </w:t>
      </w:r>
      <w:r w:rsidR="009D65F8">
        <w:rPr>
          <w:b/>
          <w:sz w:val="20"/>
        </w:rPr>
        <w:t xml:space="preserve">Auto </w:t>
      </w:r>
      <w:r>
        <w:rPr>
          <w:b/>
          <w:sz w:val="20"/>
        </w:rPr>
        <w:t>Scaling</w:t>
      </w:r>
      <w:r>
        <w:rPr>
          <w:sz w:val="20"/>
        </w:rPr>
        <w:t>.</w:t>
      </w:r>
    </w:p>
    <w:p w14:paraId="72BB162E" w14:textId="77777777" w:rsidR="00C62739" w:rsidRDefault="00C62739" w:rsidP="0022343A">
      <w:pPr>
        <w:pStyle w:val="ListParagraph"/>
        <w:numPr>
          <w:ilvl w:val="0"/>
          <w:numId w:val="28"/>
        </w:numPr>
        <w:tabs>
          <w:tab w:val="left" w:pos="460"/>
          <w:tab w:val="left" w:pos="461"/>
        </w:tabs>
        <w:spacing w:before="4"/>
        <w:rPr>
          <w:rFonts w:ascii="Symbol" w:hAnsi="Symbol"/>
          <w:sz w:val="20"/>
        </w:rPr>
      </w:pPr>
      <w:r>
        <w:rPr>
          <w:sz w:val="20"/>
        </w:rPr>
        <w:t xml:space="preserve">Create and configure </w:t>
      </w:r>
      <w:r>
        <w:rPr>
          <w:b/>
          <w:sz w:val="20"/>
        </w:rPr>
        <w:t xml:space="preserve">S3 </w:t>
      </w:r>
      <w:r>
        <w:rPr>
          <w:sz w:val="20"/>
        </w:rPr>
        <w:t>bucket with restricted</w:t>
      </w:r>
      <w:r>
        <w:rPr>
          <w:spacing w:val="-3"/>
          <w:sz w:val="20"/>
        </w:rPr>
        <w:t xml:space="preserve"> </w:t>
      </w:r>
      <w:r>
        <w:rPr>
          <w:sz w:val="20"/>
        </w:rPr>
        <w:t>policies.</w:t>
      </w:r>
    </w:p>
    <w:p w14:paraId="0E4ECE76" w14:textId="77777777" w:rsidR="00C62739" w:rsidRDefault="00C62739" w:rsidP="0022343A">
      <w:pPr>
        <w:pStyle w:val="ListParagraph"/>
        <w:numPr>
          <w:ilvl w:val="0"/>
          <w:numId w:val="28"/>
        </w:numPr>
        <w:tabs>
          <w:tab w:val="left" w:pos="460"/>
          <w:tab w:val="left" w:pos="461"/>
        </w:tabs>
        <w:rPr>
          <w:rFonts w:ascii="Symbol" w:hAnsi="Symbol"/>
        </w:rPr>
      </w:pPr>
      <w:r>
        <w:rPr>
          <w:sz w:val="20"/>
        </w:rPr>
        <w:t xml:space="preserve">Installed and Setup </w:t>
      </w:r>
      <w:r>
        <w:rPr>
          <w:b/>
          <w:sz w:val="20"/>
        </w:rPr>
        <w:t xml:space="preserve">Web servers </w:t>
      </w:r>
      <w:r>
        <w:rPr>
          <w:sz w:val="20"/>
        </w:rPr>
        <w:t>(Apache and Tomcat), DB</w:t>
      </w:r>
      <w:r>
        <w:rPr>
          <w:spacing w:val="3"/>
          <w:sz w:val="20"/>
        </w:rPr>
        <w:t xml:space="preserve"> </w:t>
      </w:r>
      <w:r>
        <w:rPr>
          <w:sz w:val="20"/>
        </w:rPr>
        <w:t>Server.</w:t>
      </w:r>
    </w:p>
    <w:p w14:paraId="00534024" w14:textId="77777777" w:rsidR="00C62739" w:rsidRDefault="00C62739" w:rsidP="0022343A">
      <w:pPr>
        <w:pStyle w:val="ListParagraph"/>
        <w:numPr>
          <w:ilvl w:val="0"/>
          <w:numId w:val="28"/>
        </w:numPr>
        <w:tabs>
          <w:tab w:val="left" w:pos="460"/>
          <w:tab w:val="left" w:pos="461"/>
        </w:tabs>
        <w:spacing w:before="31"/>
        <w:ind w:right="118"/>
        <w:rPr>
          <w:rFonts w:ascii="Symbol" w:hAnsi="Symbol"/>
          <w:sz w:val="20"/>
        </w:rPr>
      </w:pPr>
      <w:r>
        <w:rPr>
          <w:sz w:val="20"/>
        </w:rPr>
        <w:t xml:space="preserve">Experience with administrative tasks with </w:t>
      </w:r>
      <w:r>
        <w:rPr>
          <w:b/>
          <w:sz w:val="20"/>
        </w:rPr>
        <w:t xml:space="preserve">CI tools </w:t>
      </w:r>
      <w:r>
        <w:rPr>
          <w:sz w:val="20"/>
        </w:rPr>
        <w:t>like maintaining configurations and backups and maintain high</w:t>
      </w:r>
      <w:r>
        <w:rPr>
          <w:spacing w:val="-5"/>
          <w:sz w:val="20"/>
        </w:rPr>
        <w:t xml:space="preserve"> </w:t>
      </w:r>
      <w:r>
        <w:rPr>
          <w:sz w:val="20"/>
        </w:rPr>
        <w:t>availability.</w:t>
      </w:r>
    </w:p>
    <w:p w14:paraId="14D04C32" w14:textId="77777777" w:rsidR="00C62739" w:rsidRDefault="00C62739" w:rsidP="0022343A">
      <w:pPr>
        <w:pStyle w:val="ListParagraph"/>
        <w:numPr>
          <w:ilvl w:val="0"/>
          <w:numId w:val="28"/>
        </w:numPr>
        <w:tabs>
          <w:tab w:val="left" w:pos="460"/>
          <w:tab w:val="left" w:pos="461"/>
        </w:tabs>
        <w:spacing w:before="3"/>
        <w:rPr>
          <w:rFonts w:ascii="Symbol" w:hAnsi="Symbol"/>
          <w:sz w:val="20"/>
        </w:rPr>
      </w:pPr>
      <w:r>
        <w:rPr>
          <w:sz w:val="20"/>
        </w:rPr>
        <w:t xml:space="preserve">Knowledge on configuring and Deploying Applications in the Client Servers using </w:t>
      </w:r>
      <w:r>
        <w:rPr>
          <w:b/>
          <w:sz w:val="20"/>
        </w:rPr>
        <w:t>Ansible</w:t>
      </w:r>
      <w:r>
        <w:rPr>
          <w:b/>
          <w:spacing w:val="-7"/>
          <w:sz w:val="20"/>
        </w:rPr>
        <w:t xml:space="preserve"> </w:t>
      </w:r>
      <w:r>
        <w:rPr>
          <w:sz w:val="20"/>
        </w:rPr>
        <w:t>Master.</w:t>
      </w:r>
    </w:p>
    <w:p w14:paraId="1607C69A" w14:textId="61D3E891" w:rsidR="00C62739" w:rsidRDefault="00C62739" w:rsidP="0022343A">
      <w:pPr>
        <w:pStyle w:val="ListParagraph"/>
        <w:numPr>
          <w:ilvl w:val="0"/>
          <w:numId w:val="28"/>
        </w:numPr>
        <w:tabs>
          <w:tab w:val="left" w:pos="460"/>
          <w:tab w:val="left" w:pos="461"/>
        </w:tabs>
        <w:spacing w:before="30"/>
        <w:rPr>
          <w:rFonts w:ascii="Symbol" w:hAnsi="Symbol"/>
          <w:sz w:val="20"/>
        </w:rPr>
      </w:pPr>
      <w:r>
        <w:rPr>
          <w:sz w:val="20"/>
        </w:rPr>
        <w:t xml:space="preserve">Experience using </w:t>
      </w:r>
      <w:r>
        <w:rPr>
          <w:b/>
          <w:sz w:val="20"/>
        </w:rPr>
        <w:t>Nagios</w:t>
      </w:r>
      <w:r w:rsidR="00635D5C">
        <w:rPr>
          <w:b/>
          <w:sz w:val="20"/>
        </w:rPr>
        <w:t xml:space="preserve">, ELK, CloudWatch, Prometheus, Grafana </w:t>
      </w:r>
      <w:r>
        <w:rPr>
          <w:sz w:val="20"/>
        </w:rPr>
        <w:t>monitoring</w:t>
      </w:r>
      <w:r>
        <w:rPr>
          <w:spacing w:val="4"/>
          <w:sz w:val="20"/>
        </w:rPr>
        <w:t xml:space="preserve"> </w:t>
      </w:r>
      <w:r>
        <w:rPr>
          <w:sz w:val="20"/>
        </w:rPr>
        <w:t>system.</w:t>
      </w:r>
    </w:p>
    <w:p w14:paraId="435AB8C6" w14:textId="77777777" w:rsidR="00C62739" w:rsidRDefault="00C62739" w:rsidP="0022343A">
      <w:pPr>
        <w:pStyle w:val="ListParagraph"/>
        <w:numPr>
          <w:ilvl w:val="0"/>
          <w:numId w:val="28"/>
        </w:numPr>
        <w:tabs>
          <w:tab w:val="left" w:pos="460"/>
          <w:tab w:val="left" w:pos="461"/>
        </w:tabs>
        <w:rPr>
          <w:rFonts w:ascii="Symbol" w:hAnsi="Symbol"/>
          <w:sz w:val="20"/>
        </w:rPr>
      </w:pPr>
      <w:r>
        <w:rPr>
          <w:sz w:val="20"/>
        </w:rPr>
        <w:t>Worked with different Bug Tracking Tools like</w:t>
      </w:r>
      <w:r>
        <w:rPr>
          <w:spacing w:val="3"/>
          <w:sz w:val="20"/>
        </w:rPr>
        <w:t xml:space="preserve"> </w:t>
      </w:r>
      <w:r>
        <w:rPr>
          <w:b/>
          <w:sz w:val="20"/>
        </w:rPr>
        <w:t>Jira</w:t>
      </w:r>
      <w:r>
        <w:rPr>
          <w:sz w:val="20"/>
        </w:rPr>
        <w:t>.</w:t>
      </w:r>
    </w:p>
    <w:p w14:paraId="0A6F641F" w14:textId="77777777" w:rsidR="00C62739" w:rsidRDefault="00C62739" w:rsidP="0022343A">
      <w:pPr>
        <w:pStyle w:val="ListParagraph"/>
        <w:numPr>
          <w:ilvl w:val="0"/>
          <w:numId w:val="28"/>
        </w:numPr>
        <w:tabs>
          <w:tab w:val="left" w:pos="460"/>
          <w:tab w:val="left" w:pos="461"/>
        </w:tabs>
        <w:spacing w:before="36"/>
        <w:rPr>
          <w:rFonts w:ascii="Symbol" w:hAnsi="Symbol"/>
          <w:sz w:val="20"/>
        </w:rPr>
      </w:pPr>
      <w:r>
        <w:rPr>
          <w:sz w:val="20"/>
        </w:rPr>
        <w:t xml:space="preserve">Good experience on </w:t>
      </w:r>
      <w:r>
        <w:rPr>
          <w:b/>
          <w:sz w:val="20"/>
        </w:rPr>
        <w:t xml:space="preserve">Linux </w:t>
      </w:r>
      <w:r>
        <w:rPr>
          <w:sz w:val="20"/>
        </w:rPr>
        <w:t xml:space="preserve">and </w:t>
      </w:r>
      <w:r>
        <w:rPr>
          <w:b/>
          <w:sz w:val="20"/>
        </w:rPr>
        <w:t>Windows</w:t>
      </w:r>
      <w:r>
        <w:rPr>
          <w:b/>
          <w:spacing w:val="4"/>
          <w:sz w:val="20"/>
        </w:rPr>
        <w:t xml:space="preserve"> </w:t>
      </w:r>
      <w:r>
        <w:rPr>
          <w:sz w:val="20"/>
        </w:rPr>
        <w:t>environments.</w:t>
      </w:r>
    </w:p>
    <w:p w14:paraId="6E60BD4B" w14:textId="77777777" w:rsidR="00C62739" w:rsidRDefault="00C62739" w:rsidP="0022343A">
      <w:pPr>
        <w:pStyle w:val="ListParagraph"/>
        <w:numPr>
          <w:ilvl w:val="0"/>
          <w:numId w:val="28"/>
        </w:numPr>
        <w:tabs>
          <w:tab w:val="left" w:pos="460"/>
          <w:tab w:val="left" w:pos="461"/>
        </w:tabs>
        <w:spacing w:before="0"/>
        <w:rPr>
          <w:rFonts w:ascii="Symbol" w:hAnsi="Symbol"/>
          <w:sz w:val="20"/>
        </w:rPr>
      </w:pPr>
      <w:r>
        <w:rPr>
          <w:sz w:val="20"/>
        </w:rPr>
        <w:t>Ability to work successfully as part of small to medium sized team or</w:t>
      </w:r>
      <w:r>
        <w:rPr>
          <w:spacing w:val="-11"/>
          <w:sz w:val="20"/>
        </w:rPr>
        <w:t xml:space="preserve"> </w:t>
      </w:r>
      <w:r>
        <w:rPr>
          <w:sz w:val="20"/>
        </w:rPr>
        <w:t>independently.</w:t>
      </w:r>
    </w:p>
    <w:p w14:paraId="4AE425D2" w14:textId="77777777" w:rsidR="00635D5C" w:rsidRPr="00635D5C" w:rsidRDefault="00635D5C" w:rsidP="0022343A">
      <w:pPr>
        <w:pStyle w:val="ListParagraph"/>
        <w:numPr>
          <w:ilvl w:val="0"/>
          <w:numId w:val="28"/>
        </w:numPr>
        <w:tabs>
          <w:tab w:val="left" w:pos="460"/>
          <w:tab w:val="left" w:pos="461"/>
        </w:tabs>
        <w:spacing w:before="0"/>
        <w:rPr>
          <w:rFonts w:ascii="Symbol" w:hAnsi="Symbol"/>
          <w:sz w:val="24"/>
        </w:rPr>
      </w:pPr>
      <w:r w:rsidRPr="00635D5C">
        <w:rPr>
          <w:sz w:val="20"/>
        </w:rPr>
        <w:t>Implemented Maven-based unit testing and code coverage integrations within Jenkins CI pipelines to improve build quality and reliability.</w:t>
      </w:r>
    </w:p>
    <w:p w14:paraId="74F231D2" w14:textId="4DF85510" w:rsidR="00635D5C" w:rsidRDefault="00635D5C" w:rsidP="0022343A">
      <w:pPr>
        <w:pStyle w:val="ListParagraph"/>
        <w:numPr>
          <w:ilvl w:val="0"/>
          <w:numId w:val="28"/>
        </w:numPr>
        <w:tabs>
          <w:tab w:val="left" w:pos="460"/>
          <w:tab w:val="left" w:pos="461"/>
        </w:tabs>
        <w:spacing w:before="0"/>
        <w:rPr>
          <w:rFonts w:ascii="Symbol" w:hAnsi="Symbol"/>
          <w:sz w:val="24"/>
        </w:rPr>
      </w:pPr>
      <w:r>
        <w:rPr>
          <w:rFonts w:ascii="Georgia" w:eastAsia="Georgia" w:hAnsi="Georgia" w:cs="Georgia"/>
        </w:rPr>
        <w:t>Experience in configuration and security using SSL/TLS certificates</w:t>
      </w:r>
    </w:p>
    <w:p w14:paraId="2410202F" w14:textId="77777777" w:rsidR="00C62739" w:rsidRPr="00BC033B" w:rsidRDefault="00C62739" w:rsidP="0022343A">
      <w:pPr>
        <w:pStyle w:val="Title"/>
        <w:numPr>
          <w:ilvl w:val="0"/>
          <w:numId w:val="28"/>
        </w:numPr>
        <w:tabs>
          <w:tab w:val="left" w:pos="460"/>
          <w:tab w:val="left" w:pos="461"/>
        </w:tabs>
        <w:spacing w:before="0"/>
        <w:rPr>
          <w:rFonts w:ascii="Symbol" w:hAnsi="Symbol"/>
        </w:rPr>
      </w:pPr>
      <w:r w:rsidRPr="00BC033B">
        <w:rPr>
          <w:rFonts w:ascii="Verdana" w:eastAsia="Verdana" w:hAnsi="Verdana" w:cs="Verdana"/>
          <w:sz w:val="20"/>
          <w:szCs w:val="22"/>
        </w:rPr>
        <w:t xml:space="preserve">Experience in deploying artifacts such as </w:t>
      </w:r>
      <w:r w:rsidRPr="00BC033B">
        <w:rPr>
          <w:rFonts w:ascii="Verdana" w:eastAsia="Verdana" w:hAnsi="Verdana" w:cs="Verdana"/>
          <w:b/>
          <w:sz w:val="20"/>
          <w:szCs w:val="22"/>
        </w:rPr>
        <w:t>WAR</w:t>
      </w:r>
      <w:r w:rsidRPr="00BC033B">
        <w:rPr>
          <w:rFonts w:ascii="Verdana" w:eastAsia="Verdana" w:hAnsi="Verdana" w:cs="Verdana"/>
          <w:sz w:val="20"/>
          <w:szCs w:val="22"/>
        </w:rPr>
        <w:t xml:space="preserve"> and </w:t>
      </w:r>
      <w:r w:rsidRPr="00BC033B">
        <w:rPr>
          <w:rFonts w:ascii="Verdana" w:eastAsia="Verdana" w:hAnsi="Verdana" w:cs="Verdana"/>
          <w:b/>
          <w:sz w:val="20"/>
          <w:szCs w:val="22"/>
        </w:rPr>
        <w:t>EAR</w:t>
      </w:r>
      <w:r w:rsidRPr="00BC033B">
        <w:rPr>
          <w:rFonts w:ascii="Verdana" w:eastAsia="Verdana" w:hAnsi="Verdana" w:cs="Verdana"/>
          <w:sz w:val="20"/>
          <w:szCs w:val="22"/>
        </w:rPr>
        <w:t xml:space="preserve"> using build automation tools like </w:t>
      </w:r>
      <w:r w:rsidRPr="00BC033B">
        <w:rPr>
          <w:rFonts w:ascii="Verdana" w:eastAsia="Verdana" w:hAnsi="Verdana" w:cs="Verdana"/>
          <w:b/>
          <w:sz w:val="20"/>
          <w:szCs w:val="22"/>
        </w:rPr>
        <w:t>Maven</w:t>
      </w:r>
      <w:r>
        <w:t>.</w:t>
      </w:r>
    </w:p>
    <w:p w14:paraId="19AF5FFA" w14:textId="77777777" w:rsidR="00C62739" w:rsidRPr="00BC033B" w:rsidRDefault="00C62739" w:rsidP="0022343A">
      <w:pPr>
        <w:pStyle w:val="Title"/>
        <w:numPr>
          <w:ilvl w:val="0"/>
          <w:numId w:val="28"/>
        </w:numPr>
        <w:tabs>
          <w:tab w:val="left" w:pos="460"/>
          <w:tab w:val="left" w:pos="461"/>
        </w:tabs>
        <w:spacing w:before="0"/>
        <w:rPr>
          <w:rFonts w:ascii="Symbol" w:hAnsi="Symbol"/>
        </w:rPr>
      </w:pPr>
      <w:r w:rsidRPr="00BC033B">
        <w:rPr>
          <w:sz w:val="20"/>
        </w:rPr>
        <w:t xml:space="preserve">Built and deployed various </w:t>
      </w:r>
      <w:r w:rsidRPr="00BC033B">
        <w:rPr>
          <w:b/>
          <w:sz w:val="20"/>
        </w:rPr>
        <w:t xml:space="preserve">Ansible playbooks </w:t>
      </w:r>
      <w:r w:rsidRPr="00BC033B">
        <w:rPr>
          <w:sz w:val="20"/>
        </w:rPr>
        <w:t xml:space="preserve">and modules in the dev, test and pre-production environments and having experience in using </w:t>
      </w:r>
      <w:r w:rsidRPr="00BC033B">
        <w:rPr>
          <w:b/>
          <w:sz w:val="20"/>
        </w:rPr>
        <w:t xml:space="preserve">Ansible </w:t>
      </w:r>
      <w:r w:rsidRPr="00BC033B">
        <w:rPr>
          <w:sz w:val="20"/>
        </w:rPr>
        <w:t xml:space="preserve">as </w:t>
      </w:r>
      <w:r w:rsidRPr="00BC033B">
        <w:rPr>
          <w:b/>
          <w:sz w:val="20"/>
        </w:rPr>
        <w:t>configuration, orchestration</w:t>
      </w:r>
      <w:r w:rsidRPr="00BC033B">
        <w:rPr>
          <w:b/>
          <w:spacing w:val="-6"/>
          <w:sz w:val="20"/>
        </w:rPr>
        <w:t xml:space="preserve"> </w:t>
      </w:r>
      <w:r w:rsidRPr="00BC033B">
        <w:rPr>
          <w:sz w:val="20"/>
        </w:rPr>
        <w:t>tool.</w:t>
      </w:r>
    </w:p>
    <w:p w14:paraId="7801B66F" w14:textId="77777777" w:rsidR="00C62739" w:rsidRDefault="00C62739" w:rsidP="0022343A">
      <w:pPr>
        <w:pStyle w:val="ListParagraph"/>
        <w:numPr>
          <w:ilvl w:val="0"/>
          <w:numId w:val="28"/>
        </w:numPr>
        <w:tabs>
          <w:tab w:val="left" w:pos="461"/>
        </w:tabs>
        <w:spacing w:before="3"/>
        <w:ind w:right="110"/>
        <w:jc w:val="both"/>
        <w:rPr>
          <w:rFonts w:ascii="Symbol" w:hAnsi="Symbol"/>
          <w:b/>
        </w:rPr>
      </w:pPr>
      <w:r>
        <w:rPr>
          <w:sz w:val="20"/>
        </w:rPr>
        <w:t xml:space="preserve">Having an Experience in managing infrastructure as code using </w:t>
      </w:r>
      <w:r>
        <w:rPr>
          <w:b/>
          <w:sz w:val="20"/>
        </w:rPr>
        <w:t xml:space="preserve">Ansible </w:t>
      </w:r>
      <w:r>
        <w:rPr>
          <w:sz w:val="20"/>
        </w:rPr>
        <w:t xml:space="preserve">to provisioning </w:t>
      </w:r>
      <w:r>
        <w:rPr>
          <w:b/>
          <w:sz w:val="20"/>
        </w:rPr>
        <w:t xml:space="preserve">AWS </w:t>
      </w:r>
      <w:r>
        <w:rPr>
          <w:sz w:val="20"/>
        </w:rPr>
        <w:t xml:space="preserve">services as </w:t>
      </w:r>
      <w:r>
        <w:rPr>
          <w:b/>
          <w:sz w:val="20"/>
        </w:rPr>
        <w:t>EC2, S3</w:t>
      </w:r>
      <w:r>
        <w:rPr>
          <w:sz w:val="20"/>
        </w:rPr>
        <w:t>,</w:t>
      </w:r>
      <w:r>
        <w:rPr>
          <w:b/>
          <w:sz w:val="20"/>
        </w:rPr>
        <w:t xml:space="preserve"> VPC, Nexus Repo </w:t>
      </w:r>
      <w:r>
        <w:rPr>
          <w:sz w:val="20"/>
        </w:rPr>
        <w:t xml:space="preserve">etc. and knowledge on managing other cloud platforms using </w:t>
      </w:r>
      <w:r>
        <w:rPr>
          <w:b/>
          <w:sz w:val="20"/>
        </w:rPr>
        <w:t>Ansible playbooks.</w:t>
      </w:r>
    </w:p>
    <w:p w14:paraId="74C0BE80" w14:textId="77777777" w:rsidR="00C62739" w:rsidRDefault="00C62739" w:rsidP="0022343A">
      <w:pPr>
        <w:pStyle w:val="ListParagraph"/>
        <w:numPr>
          <w:ilvl w:val="0"/>
          <w:numId w:val="28"/>
        </w:numPr>
        <w:tabs>
          <w:tab w:val="left" w:pos="461"/>
        </w:tabs>
        <w:spacing w:before="7"/>
        <w:jc w:val="both"/>
        <w:rPr>
          <w:rFonts w:ascii="Symbol" w:hAnsi="Symbol"/>
          <w:sz w:val="20"/>
        </w:rPr>
      </w:pPr>
      <w:r>
        <w:rPr>
          <w:sz w:val="20"/>
        </w:rPr>
        <w:t xml:space="preserve">Proficient in implementing and adapting to </w:t>
      </w:r>
      <w:r>
        <w:rPr>
          <w:b/>
          <w:sz w:val="20"/>
        </w:rPr>
        <w:t xml:space="preserve">Release/Change </w:t>
      </w:r>
      <w:r>
        <w:rPr>
          <w:sz w:val="20"/>
        </w:rPr>
        <w:t>Management</w:t>
      </w:r>
      <w:r>
        <w:rPr>
          <w:spacing w:val="1"/>
          <w:sz w:val="20"/>
        </w:rPr>
        <w:t xml:space="preserve"> </w:t>
      </w:r>
      <w:r>
        <w:rPr>
          <w:sz w:val="20"/>
        </w:rPr>
        <w:t>Process.</w:t>
      </w:r>
    </w:p>
    <w:p w14:paraId="21593035" w14:textId="77777777" w:rsidR="00C62739" w:rsidRDefault="00C62739" w:rsidP="0022343A">
      <w:pPr>
        <w:pStyle w:val="ListParagraph"/>
        <w:numPr>
          <w:ilvl w:val="0"/>
          <w:numId w:val="28"/>
        </w:numPr>
        <w:tabs>
          <w:tab w:val="left" w:pos="461"/>
        </w:tabs>
        <w:spacing w:before="30"/>
        <w:jc w:val="both"/>
        <w:rPr>
          <w:rFonts w:ascii="Symbol" w:hAnsi="Symbol"/>
          <w:sz w:val="20"/>
        </w:rPr>
      </w:pPr>
      <w:r>
        <w:rPr>
          <w:sz w:val="20"/>
        </w:rPr>
        <w:t xml:space="preserve">Having Experience in creating Custom </w:t>
      </w:r>
      <w:r>
        <w:rPr>
          <w:b/>
          <w:sz w:val="20"/>
        </w:rPr>
        <w:t xml:space="preserve">Docker images </w:t>
      </w:r>
      <w:r>
        <w:rPr>
          <w:sz w:val="20"/>
        </w:rPr>
        <w:t>using Docker</w:t>
      </w:r>
      <w:r>
        <w:rPr>
          <w:spacing w:val="4"/>
          <w:sz w:val="20"/>
        </w:rPr>
        <w:t xml:space="preserve"> </w:t>
      </w:r>
      <w:r>
        <w:rPr>
          <w:sz w:val="20"/>
        </w:rPr>
        <w:t>file.</w:t>
      </w:r>
    </w:p>
    <w:p w14:paraId="759B36E5" w14:textId="77777777" w:rsidR="00C62739" w:rsidRDefault="00C62739" w:rsidP="0022343A">
      <w:pPr>
        <w:pStyle w:val="ListParagraph"/>
        <w:numPr>
          <w:ilvl w:val="0"/>
          <w:numId w:val="28"/>
        </w:numPr>
        <w:tabs>
          <w:tab w:val="left" w:pos="461"/>
        </w:tabs>
        <w:spacing w:before="0"/>
        <w:ind w:right="118"/>
        <w:jc w:val="both"/>
        <w:rPr>
          <w:rFonts w:ascii="Symbol" w:hAnsi="Symbol"/>
          <w:b/>
        </w:rPr>
      </w:pPr>
      <w:r w:rsidRPr="00BC033B">
        <w:rPr>
          <w:sz w:val="20"/>
        </w:rPr>
        <w:t>Experience working</w:t>
      </w:r>
      <w:r>
        <w:rPr>
          <w:rFonts w:ascii="Carlito" w:hAnsi="Carlito"/>
          <w:sz w:val="24"/>
        </w:rPr>
        <w:t xml:space="preserve"> </w:t>
      </w:r>
      <w:r>
        <w:rPr>
          <w:sz w:val="20"/>
        </w:rPr>
        <w:t xml:space="preserve">on </w:t>
      </w:r>
      <w:r>
        <w:rPr>
          <w:b/>
          <w:sz w:val="20"/>
        </w:rPr>
        <w:t>Docker hub</w:t>
      </w:r>
      <w:r>
        <w:rPr>
          <w:sz w:val="20"/>
        </w:rPr>
        <w:t xml:space="preserve">, creating </w:t>
      </w:r>
      <w:r>
        <w:rPr>
          <w:b/>
          <w:sz w:val="20"/>
        </w:rPr>
        <w:t xml:space="preserve">Docker images </w:t>
      </w:r>
      <w:r>
        <w:rPr>
          <w:sz w:val="20"/>
        </w:rPr>
        <w:t>and handling multiple images primarily for middleware installations and domain configuration and container orchestration by</w:t>
      </w:r>
      <w:r>
        <w:rPr>
          <w:spacing w:val="-8"/>
          <w:sz w:val="20"/>
        </w:rPr>
        <w:t xml:space="preserve"> </w:t>
      </w:r>
      <w:r>
        <w:rPr>
          <w:b/>
          <w:sz w:val="20"/>
        </w:rPr>
        <w:t>Kubernetes.</w:t>
      </w:r>
    </w:p>
    <w:p w14:paraId="3E274842" w14:textId="544C8B0E" w:rsidR="00635D5C" w:rsidRPr="00635D5C" w:rsidRDefault="00C62739" w:rsidP="0022343A">
      <w:pPr>
        <w:pStyle w:val="ListParagraph"/>
        <w:numPr>
          <w:ilvl w:val="0"/>
          <w:numId w:val="28"/>
        </w:numPr>
        <w:tabs>
          <w:tab w:val="left" w:pos="460"/>
          <w:tab w:val="left" w:pos="461"/>
        </w:tabs>
        <w:spacing w:before="0"/>
        <w:ind w:right="110"/>
        <w:rPr>
          <w:rFonts w:ascii="Symbol" w:hAnsi="Symbol"/>
        </w:rPr>
      </w:pPr>
      <w:r>
        <w:rPr>
          <w:sz w:val="20"/>
        </w:rPr>
        <w:t xml:space="preserve">Having an Experience in managing infrastructure as code using </w:t>
      </w:r>
      <w:r>
        <w:rPr>
          <w:b/>
          <w:sz w:val="20"/>
        </w:rPr>
        <w:t xml:space="preserve">Terraform </w:t>
      </w:r>
      <w:r>
        <w:rPr>
          <w:sz w:val="20"/>
        </w:rPr>
        <w:t xml:space="preserve">to provisioning </w:t>
      </w:r>
      <w:r>
        <w:rPr>
          <w:b/>
          <w:sz w:val="20"/>
        </w:rPr>
        <w:t xml:space="preserve">AWS </w:t>
      </w:r>
      <w:r>
        <w:rPr>
          <w:sz w:val="20"/>
        </w:rPr>
        <w:t xml:space="preserve">services as </w:t>
      </w:r>
      <w:r>
        <w:rPr>
          <w:b/>
          <w:sz w:val="20"/>
        </w:rPr>
        <w:t>EC2, S3</w:t>
      </w:r>
      <w:r>
        <w:rPr>
          <w:sz w:val="20"/>
        </w:rPr>
        <w:t>,</w:t>
      </w:r>
      <w:r>
        <w:rPr>
          <w:b/>
          <w:sz w:val="20"/>
        </w:rPr>
        <w:t xml:space="preserve"> VPC,</w:t>
      </w:r>
      <w:r>
        <w:rPr>
          <w:sz w:val="20"/>
        </w:rPr>
        <w:t xml:space="preserve"> etc. and knowledge on managing other cloud platforms using</w:t>
      </w:r>
      <w:r>
        <w:rPr>
          <w:spacing w:val="-10"/>
          <w:sz w:val="20"/>
        </w:rPr>
        <w:t xml:space="preserve"> </w:t>
      </w:r>
      <w:r>
        <w:rPr>
          <w:sz w:val="20"/>
        </w:rPr>
        <w:t>Terraform.</w:t>
      </w:r>
    </w:p>
    <w:p w14:paraId="649AFA2E" w14:textId="5F1184FA" w:rsidR="00635D5C" w:rsidRPr="00635D5C" w:rsidRDefault="00635D5C" w:rsidP="0022343A">
      <w:pPr>
        <w:pStyle w:val="ListParagraph"/>
        <w:numPr>
          <w:ilvl w:val="0"/>
          <w:numId w:val="28"/>
        </w:numPr>
        <w:tabs>
          <w:tab w:val="left" w:pos="460"/>
          <w:tab w:val="left" w:pos="461"/>
        </w:tabs>
        <w:spacing w:before="11"/>
        <w:rPr>
          <w:rFonts w:ascii="Symbol" w:hAnsi="Symbol"/>
        </w:rPr>
      </w:pPr>
      <w:r w:rsidRPr="00635D5C">
        <w:rPr>
          <w:rFonts w:ascii="Georgia" w:eastAsia="Georgia" w:hAnsi="Georgia" w:cs="Georgia"/>
        </w:rPr>
        <w:t>Adept at collaboration, documentation, and mentoring teams in DevOps best practices.</w:t>
      </w:r>
    </w:p>
    <w:p w14:paraId="75F5751E" w14:textId="77777777" w:rsidR="00635D5C" w:rsidRDefault="00635D5C" w:rsidP="0022343A">
      <w:pPr>
        <w:pStyle w:val="ListParagraph"/>
        <w:tabs>
          <w:tab w:val="left" w:pos="460"/>
          <w:tab w:val="left" w:pos="461"/>
        </w:tabs>
        <w:spacing w:before="11"/>
        <w:ind w:left="361" w:firstLine="0"/>
        <w:rPr>
          <w:rFonts w:ascii="Symbol" w:hAnsi="Symbol"/>
        </w:rPr>
      </w:pPr>
    </w:p>
    <w:p w14:paraId="047C5776" w14:textId="77777777" w:rsidR="00C62739" w:rsidRDefault="00C62739" w:rsidP="0022343A">
      <w:pPr>
        <w:pStyle w:val="Heading2"/>
        <w:spacing w:line="240" w:lineRule="auto"/>
      </w:pPr>
      <w:r w:rsidRPr="00C62739">
        <w:rPr>
          <w:rFonts w:ascii="Verdana" w:eastAsia="Verdana" w:hAnsi="Verdana" w:cs="Verdana"/>
          <w:bCs w:val="0"/>
          <w:color w:val="4F81BD" w:themeColor="accent1"/>
          <w:sz w:val="20"/>
          <w:szCs w:val="22"/>
        </w:rPr>
        <w:t xml:space="preserve"> TECHNICAL SKILLS</w:t>
      </w:r>
      <w:r>
        <w:t>:</w:t>
      </w:r>
    </w:p>
    <w:p w14:paraId="3133EC69" w14:textId="77777777" w:rsidR="00C62739" w:rsidRDefault="00C62739" w:rsidP="0022343A">
      <w:pPr>
        <w:pStyle w:val="BodyText"/>
        <w:spacing w:before="9"/>
        <w:rPr>
          <w:b/>
          <w:sz w:val="9"/>
        </w:rPr>
      </w:pPr>
    </w:p>
    <w:tbl>
      <w:tblPr>
        <w:tblStyle w:val="TableGrid"/>
        <w:tblW w:w="10479" w:type="dxa"/>
        <w:tblLook w:val="04A0" w:firstRow="1" w:lastRow="0" w:firstColumn="1" w:lastColumn="0" w:noHBand="0" w:noVBand="1"/>
      </w:tblPr>
      <w:tblGrid>
        <w:gridCol w:w="2804"/>
        <w:gridCol w:w="7675"/>
      </w:tblGrid>
      <w:tr w:rsidR="00635D5C" w:rsidRPr="009D4C27" w14:paraId="2DAEB256" w14:textId="77777777" w:rsidTr="0037526A">
        <w:trPr>
          <w:trHeight w:val="219"/>
        </w:trPr>
        <w:tc>
          <w:tcPr>
            <w:tcW w:w="2804" w:type="dxa"/>
          </w:tcPr>
          <w:p w14:paraId="1A5A284E" w14:textId="77777777" w:rsidR="00635D5C" w:rsidRPr="009D4C27" w:rsidRDefault="00635D5C" w:rsidP="0022343A">
            <w:pPr>
              <w:pStyle w:val="NoSpacing"/>
              <w:rPr>
                <w:rFonts w:cstheme="minorHAnsi"/>
              </w:rPr>
            </w:pPr>
            <w:r w:rsidRPr="009D4C27">
              <w:rPr>
                <w:rFonts w:cstheme="minorHAnsi"/>
              </w:rPr>
              <w:t>Cloud Platforms</w:t>
            </w:r>
          </w:p>
        </w:tc>
        <w:tc>
          <w:tcPr>
            <w:tcW w:w="7675" w:type="dxa"/>
          </w:tcPr>
          <w:p w14:paraId="115C4AFC" w14:textId="59525E6E" w:rsidR="0022343A" w:rsidRPr="00207325" w:rsidRDefault="0022343A" w:rsidP="0022343A">
            <w:pPr>
              <w:spacing w:line="240" w:lineRule="auto"/>
              <w:rPr>
                <w:rFonts w:cstheme="minorHAnsi"/>
              </w:rPr>
            </w:pPr>
            <w:proofErr w:type="gramStart"/>
            <w:r w:rsidRPr="00207325">
              <w:rPr>
                <w:rFonts w:cstheme="minorHAnsi"/>
              </w:rPr>
              <w:t>AWS,  Azure</w:t>
            </w:r>
            <w:proofErr w:type="gramEnd"/>
            <w:r w:rsidR="00372BCB">
              <w:rPr>
                <w:rFonts w:cstheme="minorHAnsi"/>
              </w:rPr>
              <w:t xml:space="preserve">, </w:t>
            </w:r>
            <w:r w:rsidRPr="00207325">
              <w:rPr>
                <w:rFonts w:cstheme="minorHAnsi"/>
              </w:rPr>
              <w:t>IBM (OMS Sterling)</w:t>
            </w:r>
          </w:p>
          <w:p w14:paraId="0FC90417" w14:textId="575C775F" w:rsidR="00635D5C" w:rsidRPr="009D4C27" w:rsidRDefault="00635D5C" w:rsidP="0022343A">
            <w:pPr>
              <w:pStyle w:val="NoSpacing"/>
              <w:rPr>
                <w:rFonts w:cstheme="minorHAnsi"/>
              </w:rPr>
            </w:pPr>
          </w:p>
        </w:tc>
      </w:tr>
      <w:tr w:rsidR="00635D5C" w:rsidRPr="009D4C27" w14:paraId="1FCE1711" w14:textId="77777777" w:rsidTr="0037526A">
        <w:trPr>
          <w:trHeight w:val="219"/>
        </w:trPr>
        <w:tc>
          <w:tcPr>
            <w:tcW w:w="2804" w:type="dxa"/>
          </w:tcPr>
          <w:p w14:paraId="21FC47C3" w14:textId="77777777" w:rsidR="00635D5C" w:rsidRPr="009D4C27" w:rsidRDefault="00635D5C" w:rsidP="0022343A">
            <w:pPr>
              <w:pStyle w:val="NoSpacing"/>
              <w:rPr>
                <w:rFonts w:cstheme="minorHAnsi"/>
              </w:rPr>
            </w:pPr>
            <w:r w:rsidRPr="009D4C27">
              <w:rPr>
                <w:rFonts w:cstheme="minorHAnsi"/>
              </w:rPr>
              <w:t>Container Tools</w:t>
            </w:r>
          </w:p>
        </w:tc>
        <w:tc>
          <w:tcPr>
            <w:tcW w:w="7675" w:type="dxa"/>
          </w:tcPr>
          <w:p w14:paraId="4AF910B2" w14:textId="5FA22C42" w:rsidR="0022343A" w:rsidRPr="00207325" w:rsidRDefault="00635D5C" w:rsidP="0022343A">
            <w:pPr>
              <w:spacing w:line="240" w:lineRule="auto"/>
              <w:rPr>
                <w:rFonts w:cstheme="minorHAnsi"/>
              </w:rPr>
            </w:pPr>
            <w:r w:rsidRPr="009D4C27">
              <w:rPr>
                <w:rFonts w:cstheme="minorHAnsi"/>
              </w:rPr>
              <w:t>Docker, Docker Compose, Kubernetes</w:t>
            </w:r>
            <w:r w:rsidR="0022343A">
              <w:rPr>
                <w:rFonts w:cstheme="minorHAnsi"/>
              </w:rPr>
              <w:t xml:space="preserve"> </w:t>
            </w:r>
            <w:proofErr w:type="gramStart"/>
            <w:r w:rsidR="0022343A">
              <w:rPr>
                <w:rFonts w:cstheme="minorHAnsi"/>
              </w:rPr>
              <w:t xml:space="preserve">( </w:t>
            </w:r>
            <w:r w:rsidR="0022343A" w:rsidRPr="00207325">
              <w:rPr>
                <w:rFonts w:cstheme="minorHAnsi"/>
              </w:rPr>
              <w:t>AKS</w:t>
            </w:r>
            <w:proofErr w:type="gramEnd"/>
            <w:r w:rsidR="0022343A" w:rsidRPr="00207325">
              <w:rPr>
                <w:rFonts w:cstheme="minorHAnsi"/>
              </w:rPr>
              <w:t>,EKS, ECS), Helm</w:t>
            </w:r>
          </w:p>
          <w:p w14:paraId="6659D85B" w14:textId="500257ED" w:rsidR="00635D5C" w:rsidRPr="009D4C27" w:rsidRDefault="00635D5C" w:rsidP="0022343A">
            <w:pPr>
              <w:pStyle w:val="NoSpacing"/>
              <w:rPr>
                <w:rFonts w:cstheme="minorHAnsi"/>
              </w:rPr>
            </w:pPr>
          </w:p>
        </w:tc>
      </w:tr>
      <w:tr w:rsidR="00635D5C" w:rsidRPr="009D4C27" w14:paraId="5E07908D" w14:textId="77777777" w:rsidTr="0037526A">
        <w:trPr>
          <w:trHeight w:val="219"/>
        </w:trPr>
        <w:tc>
          <w:tcPr>
            <w:tcW w:w="2804" w:type="dxa"/>
          </w:tcPr>
          <w:p w14:paraId="4057B241" w14:textId="77777777" w:rsidR="00635D5C" w:rsidRPr="009D4C27" w:rsidRDefault="00635D5C" w:rsidP="0022343A">
            <w:pPr>
              <w:pStyle w:val="NoSpacing"/>
              <w:rPr>
                <w:rFonts w:cstheme="minorHAnsi"/>
              </w:rPr>
            </w:pPr>
            <w:r w:rsidRPr="009D4C27">
              <w:rPr>
                <w:rFonts w:cstheme="minorHAnsi"/>
              </w:rPr>
              <w:lastRenderedPageBreak/>
              <w:t>Version Control Tools</w:t>
            </w:r>
          </w:p>
        </w:tc>
        <w:tc>
          <w:tcPr>
            <w:tcW w:w="7675" w:type="dxa"/>
          </w:tcPr>
          <w:p w14:paraId="7F5E4199" w14:textId="77777777" w:rsidR="00635D5C" w:rsidRPr="009D4C27" w:rsidRDefault="00635D5C" w:rsidP="0022343A">
            <w:pPr>
              <w:pStyle w:val="NoSpacing"/>
              <w:rPr>
                <w:rFonts w:cstheme="minorHAnsi"/>
              </w:rPr>
            </w:pPr>
            <w:r w:rsidRPr="009D4C27">
              <w:rPr>
                <w:rFonts w:cstheme="minorHAnsi"/>
              </w:rPr>
              <w:t xml:space="preserve">GIT, SVN, </w:t>
            </w:r>
            <w:proofErr w:type="spellStart"/>
            <w:r w:rsidRPr="009D4C27">
              <w:rPr>
                <w:rFonts w:cstheme="minorHAnsi"/>
              </w:rPr>
              <w:t>BitBucket</w:t>
            </w:r>
            <w:proofErr w:type="spellEnd"/>
            <w:r w:rsidRPr="009D4C27">
              <w:rPr>
                <w:rFonts w:cstheme="minorHAnsi"/>
              </w:rPr>
              <w:t xml:space="preserve">, GitLab, </w:t>
            </w:r>
            <w:proofErr w:type="spellStart"/>
            <w:r w:rsidRPr="009D4C27">
              <w:rPr>
                <w:rFonts w:cstheme="minorHAnsi"/>
              </w:rPr>
              <w:t>Github</w:t>
            </w:r>
            <w:proofErr w:type="spellEnd"/>
            <w:r w:rsidRPr="009D4C27">
              <w:rPr>
                <w:rFonts w:cstheme="minorHAnsi"/>
              </w:rPr>
              <w:t>,</w:t>
            </w:r>
          </w:p>
        </w:tc>
      </w:tr>
      <w:tr w:rsidR="00635D5C" w:rsidRPr="009D4C27" w14:paraId="5E5F1923" w14:textId="77777777" w:rsidTr="0037526A">
        <w:trPr>
          <w:trHeight w:val="211"/>
        </w:trPr>
        <w:tc>
          <w:tcPr>
            <w:tcW w:w="2804" w:type="dxa"/>
          </w:tcPr>
          <w:p w14:paraId="634168BB" w14:textId="77777777" w:rsidR="00635D5C" w:rsidRPr="009D4C27" w:rsidRDefault="00635D5C" w:rsidP="0022343A">
            <w:pPr>
              <w:pStyle w:val="NoSpacing"/>
              <w:rPr>
                <w:rFonts w:cstheme="minorHAnsi"/>
              </w:rPr>
            </w:pPr>
            <w:r w:rsidRPr="009D4C27">
              <w:rPr>
                <w:rFonts w:cstheme="minorHAnsi"/>
              </w:rPr>
              <w:t>Deployment Tools</w:t>
            </w:r>
            <w:r w:rsidRPr="009D4C27">
              <w:rPr>
                <w:rFonts w:cstheme="minorHAnsi"/>
              </w:rPr>
              <w:tab/>
            </w:r>
          </w:p>
        </w:tc>
        <w:tc>
          <w:tcPr>
            <w:tcW w:w="7675" w:type="dxa"/>
          </w:tcPr>
          <w:p w14:paraId="5F5BC345" w14:textId="54A0C634" w:rsidR="00635D5C" w:rsidRPr="009D4C27" w:rsidRDefault="00635D5C" w:rsidP="0022343A">
            <w:pPr>
              <w:pStyle w:val="NoSpacing"/>
              <w:rPr>
                <w:rFonts w:cstheme="minorHAnsi"/>
              </w:rPr>
            </w:pPr>
            <w:r w:rsidRPr="009D4C27">
              <w:rPr>
                <w:rFonts w:cstheme="minorHAnsi"/>
              </w:rPr>
              <w:t>Chef, Ansible,</w:t>
            </w:r>
          </w:p>
        </w:tc>
      </w:tr>
      <w:tr w:rsidR="00635D5C" w:rsidRPr="009D4C27" w14:paraId="46FDB1C5" w14:textId="77777777" w:rsidTr="0037526A">
        <w:trPr>
          <w:trHeight w:val="210"/>
        </w:trPr>
        <w:tc>
          <w:tcPr>
            <w:tcW w:w="2804" w:type="dxa"/>
          </w:tcPr>
          <w:p w14:paraId="01544336" w14:textId="77777777" w:rsidR="00635D5C" w:rsidRPr="009D4C27" w:rsidRDefault="00635D5C" w:rsidP="0022343A">
            <w:pPr>
              <w:pStyle w:val="NoSpacing"/>
              <w:rPr>
                <w:rFonts w:cstheme="minorHAnsi"/>
              </w:rPr>
            </w:pPr>
            <w:r w:rsidRPr="009D4C27">
              <w:rPr>
                <w:rFonts w:cstheme="minorHAnsi"/>
              </w:rPr>
              <w:t>Web/Application Servers</w:t>
            </w:r>
          </w:p>
        </w:tc>
        <w:tc>
          <w:tcPr>
            <w:tcW w:w="7675" w:type="dxa"/>
          </w:tcPr>
          <w:p w14:paraId="18A32CE3" w14:textId="77777777" w:rsidR="00635D5C" w:rsidRPr="009D4C27" w:rsidRDefault="00635D5C" w:rsidP="0022343A">
            <w:pPr>
              <w:pStyle w:val="NoSpacing"/>
              <w:rPr>
                <w:rFonts w:cstheme="minorHAnsi"/>
              </w:rPr>
            </w:pPr>
            <w:r w:rsidRPr="009D4C27">
              <w:rPr>
                <w:rFonts w:cstheme="minorHAnsi"/>
              </w:rPr>
              <w:t>Apache 2.x,3.x, JBOSS, Tomcat, Web Logic (8/9/10), Nginx, Web Sphere 4.0/5.0, IIS.</w:t>
            </w:r>
          </w:p>
        </w:tc>
      </w:tr>
      <w:tr w:rsidR="00635D5C" w:rsidRPr="009D4C27" w14:paraId="48EDDF94" w14:textId="77777777" w:rsidTr="0037526A">
        <w:trPr>
          <w:trHeight w:val="219"/>
        </w:trPr>
        <w:tc>
          <w:tcPr>
            <w:tcW w:w="2804" w:type="dxa"/>
          </w:tcPr>
          <w:p w14:paraId="0D99A57A" w14:textId="77777777" w:rsidR="00635D5C" w:rsidRPr="009D4C27" w:rsidRDefault="00635D5C" w:rsidP="0022343A">
            <w:pPr>
              <w:pStyle w:val="NoSpacing"/>
              <w:rPr>
                <w:rFonts w:cstheme="minorHAnsi"/>
              </w:rPr>
            </w:pPr>
            <w:r w:rsidRPr="009D4C27">
              <w:rPr>
                <w:rFonts w:cstheme="minorHAnsi"/>
              </w:rPr>
              <w:t>Monitoring Tools</w:t>
            </w:r>
          </w:p>
        </w:tc>
        <w:tc>
          <w:tcPr>
            <w:tcW w:w="7675" w:type="dxa"/>
          </w:tcPr>
          <w:p w14:paraId="5A6DFF74" w14:textId="2EACC4C9" w:rsidR="00635D5C" w:rsidRPr="009D4C27" w:rsidRDefault="00635D5C" w:rsidP="0022343A">
            <w:pPr>
              <w:pStyle w:val="NoSpacing"/>
              <w:rPr>
                <w:rFonts w:cstheme="minorHAnsi"/>
              </w:rPr>
            </w:pPr>
            <w:r w:rsidRPr="009D4C27">
              <w:rPr>
                <w:rFonts w:cstheme="minorHAnsi"/>
              </w:rPr>
              <w:t xml:space="preserve">Nagios, Splunk, </w:t>
            </w:r>
            <w:proofErr w:type="gramStart"/>
            <w:r w:rsidRPr="00635D5C">
              <w:rPr>
                <w:rFonts w:cstheme="minorHAnsi"/>
              </w:rPr>
              <w:t>ELK</w:t>
            </w:r>
            <w:r>
              <w:rPr>
                <w:rFonts w:cstheme="minorHAnsi"/>
              </w:rPr>
              <w:t xml:space="preserve"> </w:t>
            </w:r>
            <w:r w:rsidRPr="009D4C27">
              <w:rPr>
                <w:rFonts w:cstheme="minorHAnsi"/>
              </w:rPr>
              <w:t>,</w:t>
            </w:r>
            <w:proofErr w:type="gramEnd"/>
            <w:r w:rsidRPr="009D4C27">
              <w:rPr>
                <w:rFonts w:cstheme="minorHAnsi"/>
              </w:rPr>
              <w:t xml:space="preserve"> Grafana, Prometheus, </w:t>
            </w:r>
            <w:proofErr w:type="spellStart"/>
            <w:r w:rsidRPr="009D4C27">
              <w:rPr>
                <w:rFonts w:cstheme="minorHAnsi"/>
              </w:rPr>
              <w:t>NewRelic</w:t>
            </w:r>
            <w:proofErr w:type="spellEnd"/>
            <w:r w:rsidRPr="009D4C27">
              <w:rPr>
                <w:rFonts w:cstheme="minorHAnsi"/>
              </w:rPr>
              <w:t>.</w:t>
            </w:r>
          </w:p>
        </w:tc>
      </w:tr>
      <w:tr w:rsidR="00635D5C" w:rsidRPr="009D4C27" w14:paraId="404A3020" w14:textId="77777777" w:rsidTr="0037526A">
        <w:trPr>
          <w:trHeight w:val="219"/>
        </w:trPr>
        <w:tc>
          <w:tcPr>
            <w:tcW w:w="2804" w:type="dxa"/>
          </w:tcPr>
          <w:p w14:paraId="68A713D2" w14:textId="77777777" w:rsidR="00635D5C" w:rsidRPr="009D4C27" w:rsidRDefault="00635D5C" w:rsidP="0022343A">
            <w:pPr>
              <w:pStyle w:val="NoSpacing"/>
              <w:rPr>
                <w:rFonts w:cstheme="minorHAnsi"/>
              </w:rPr>
            </w:pPr>
            <w:r w:rsidRPr="009D4C27">
              <w:rPr>
                <w:rFonts w:cstheme="minorHAnsi"/>
              </w:rPr>
              <w:t>Testing &amp; Ticketing Tools</w:t>
            </w:r>
          </w:p>
        </w:tc>
        <w:tc>
          <w:tcPr>
            <w:tcW w:w="7675" w:type="dxa"/>
          </w:tcPr>
          <w:p w14:paraId="6CB03E12" w14:textId="77777777" w:rsidR="00635D5C" w:rsidRPr="009D4C27" w:rsidRDefault="00635D5C" w:rsidP="0022343A">
            <w:pPr>
              <w:pStyle w:val="NoSpacing"/>
              <w:rPr>
                <w:rFonts w:cstheme="minorHAnsi"/>
              </w:rPr>
            </w:pPr>
            <w:r w:rsidRPr="009D4C27">
              <w:rPr>
                <w:rFonts w:cstheme="minorHAnsi"/>
              </w:rPr>
              <w:t>SonarQube, Jira, ServiceNow,</w:t>
            </w:r>
          </w:p>
        </w:tc>
      </w:tr>
      <w:tr w:rsidR="00635D5C" w:rsidRPr="009D4C27" w14:paraId="4546C025" w14:textId="77777777" w:rsidTr="0037526A">
        <w:trPr>
          <w:trHeight w:val="219"/>
        </w:trPr>
        <w:tc>
          <w:tcPr>
            <w:tcW w:w="2804" w:type="dxa"/>
          </w:tcPr>
          <w:p w14:paraId="79251191" w14:textId="77777777" w:rsidR="00635D5C" w:rsidRPr="009D4C27" w:rsidRDefault="00635D5C" w:rsidP="0022343A">
            <w:pPr>
              <w:pStyle w:val="NoSpacing"/>
              <w:rPr>
                <w:rFonts w:cstheme="minorHAnsi"/>
              </w:rPr>
            </w:pPr>
            <w:r w:rsidRPr="009D4C27">
              <w:rPr>
                <w:rFonts w:cstheme="minorHAnsi"/>
              </w:rPr>
              <w:t>CI &amp; Build Tools</w:t>
            </w:r>
          </w:p>
        </w:tc>
        <w:tc>
          <w:tcPr>
            <w:tcW w:w="7675" w:type="dxa"/>
          </w:tcPr>
          <w:p w14:paraId="1E1FCEA1" w14:textId="77777777" w:rsidR="00635D5C" w:rsidRPr="009D4C27" w:rsidRDefault="00635D5C" w:rsidP="0022343A">
            <w:pPr>
              <w:pStyle w:val="NoSpacing"/>
              <w:rPr>
                <w:rFonts w:cstheme="minorHAnsi"/>
              </w:rPr>
            </w:pPr>
            <w:r w:rsidRPr="009D4C27">
              <w:rPr>
                <w:rFonts w:cstheme="minorHAnsi"/>
              </w:rPr>
              <w:t xml:space="preserve">Jenkins, Maven, Ant, </w:t>
            </w:r>
          </w:p>
        </w:tc>
      </w:tr>
      <w:tr w:rsidR="00635D5C" w:rsidRPr="009D4C27" w14:paraId="60294171" w14:textId="77777777" w:rsidTr="0037526A">
        <w:trPr>
          <w:trHeight w:val="219"/>
        </w:trPr>
        <w:tc>
          <w:tcPr>
            <w:tcW w:w="2804" w:type="dxa"/>
          </w:tcPr>
          <w:p w14:paraId="4646141F" w14:textId="77777777" w:rsidR="00635D5C" w:rsidRPr="009D4C27" w:rsidRDefault="00635D5C" w:rsidP="0022343A">
            <w:pPr>
              <w:pStyle w:val="NoSpacing"/>
              <w:rPr>
                <w:rFonts w:cstheme="minorHAnsi"/>
              </w:rPr>
            </w:pPr>
            <w:r w:rsidRPr="009D4C27">
              <w:rPr>
                <w:rFonts w:cstheme="minorHAnsi"/>
              </w:rPr>
              <w:t>Scripting Languages</w:t>
            </w:r>
          </w:p>
        </w:tc>
        <w:tc>
          <w:tcPr>
            <w:tcW w:w="7675" w:type="dxa"/>
          </w:tcPr>
          <w:p w14:paraId="097ECA73" w14:textId="77777777" w:rsidR="00635D5C" w:rsidRPr="009D4C27" w:rsidRDefault="00635D5C" w:rsidP="0022343A">
            <w:pPr>
              <w:pStyle w:val="NoSpacing"/>
              <w:rPr>
                <w:rFonts w:cstheme="minorHAnsi"/>
              </w:rPr>
            </w:pPr>
            <w:r w:rsidRPr="009D4C27">
              <w:rPr>
                <w:rFonts w:cstheme="minorHAnsi"/>
              </w:rPr>
              <w:t xml:space="preserve">Shell Scripting, Python, PowerShell, </w:t>
            </w:r>
            <w:proofErr w:type="spellStart"/>
            <w:r w:rsidRPr="009D4C27">
              <w:rPr>
                <w:rFonts w:cstheme="minorHAnsi"/>
              </w:rPr>
              <w:t>Yaml</w:t>
            </w:r>
            <w:proofErr w:type="spellEnd"/>
            <w:r w:rsidRPr="009D4C27">
              <w:rPr>
                <w:rFonts w:cstheme="minorHAnsi"/>
              </w:rPr>
              <w:t>, JSON, Groovy</w:t>
            </w:r>
          </w:p>
        </w:tc>
      </w:tr>
      <w:tr w:rsidR="00635D5C" w:rsidRPr="009D4C27" w14:paraId="4B237F16" w14:textId="77777777" w:rsidTr="0037526A">
        <w:trPr>
          <w:trHeight w:val="211"/>
        </w:trPr>
        <w:tc>
          <w:tcPr>
            <w:tcW w:w="2804" w:type="dxa"/>
          </w:tcPr>
          <w:p w14:paraId="29C07793" w14:textId="77777777" w:rsidR="00635D5C" w:rsidRPr="009D4C27" w:rsidRDefault="00635D5C" w:rsidP="0022343A">
            <w:pPr>
              <w:pStyle w:val="NoSpacing"/>
              <w:rPr>
                <w:rFonts w:cstheme="minorHAnsi"/>
              </w:rPr>
            </w:pPr>
            <w:r w:rsidRPr="009D4C27">
              <w:rPr>
                <w:rFonts w:cstheme="minorHAnsi"/>
              </w:rPr>
              <w:t>Languages</w:t>
            </w:r>
            <w:r w:rsidRPr="009D4C27">
              <w:rPr>
                <w:rFonts w:cstheme="minorHAnsi"/>
              </w:rPr>
              <w:tab/>
            </w:r>
          </w:p>
        </w:tc>
        <w:tc>
          <w:tcPr>
            <w:tcW w:w="7675" w:type="dxa"/>
          </w:tcPr>
          <w:p w14:paraId="57B80EFA" w14:textId="77777777" w:rsidR="00635D5C" w:rsidRPr="009D4C27" w:rsidRDefault="00635D5C" w:rsidP="0022343A">
            <w:pPr>
              <w:pStyle w:val="NoSpacing"/>
              <w:rPr>
                <w:rFonts w:cstheme="minorHAnsi"/>
              </w:rPr>
            </w:pPr>
            <w:r w:rsidRPr="009D4C27">
              <w:rPr>
                <w:rFonts w:cstheme="minorHAnsi"/>
              </w:rPr>
              <w:t>C, C++, C#, .Net, Java, J2EE, Node JS</w:t>
            </w:r>
          </w:p>
        </w:tc>
      </w:tr>
      <w:tr w:rsidR="00635D5C" w:rsidRPr="009D4C27" w14:paraId="328B6701" w14:textId="77777777" w:rsidTr="0037526A">
        <w:trPr>
          <w:trHeight w:val="219"/>
        </w:trPr>
        <w:tc>
          <w:tcPr>
            <w:tcW w:w="2804" w:type="dxa"/>
          </w:tcPr>
          <w:p w14:paraId="2BCF48E8" w14:textId="77777777" w:rsidR="00635D5C" w:rsidRPr="009D4C27" w:rsidRDefault="00635D5C" w:rsidP="0022343A">
            <w:pPr>
              <w:pStyle w:val="NoSpacing"/>
              <w:rPr>
                <w:rFonts w:cstheme="minorHAnsi"/>
              </w:rPr>
            </w:pPr>
            <w:r w:rsidRPr="009D4C27">
              <w:rPr>
                <w:rFonts w:cstheme="minorHAnsi"/>
              </w:rPr>
              <w:t>Repository Management</w:t>
            </w:r>
          </w:p>
        </w:tc>
        <w:tc>
          <w:tcPr>
            <w:tcW w:w="7675" w:type="dxa"/>
          </w:tcPr>
          <w:p w14:paraId="4A2CC4EC" w14:textId="77777777" w:rsidR="00635D5C" w:rsidRPr="009D4C27" w:rsidRDefault="00635D5C" w:rsidP="0022343A">
            <w:pPr>
              <w:pStyle w:val="NoSpacing"/>
              <w:rPr>
                <w:rFonts w:cstheme="minorHAnsi"/>
              </w:rPr>
            </w:pPr>
            <w:r w:rsidRPr="009D4C27">
              <w:rPr>
                <w:rFonts w:cstheme="minorHAnsi"/>
              </w:rPr>
              <w:t xml:space="preserve">Nexus, </w:t>
            </w:r>
            <w:proofErr w:type="spellStart"/>
            <w:r w:rsidRPr="009D4C27">
              <w:rPr>
                <w:rFonts w:cstheme="minorHAnsi"/>
              </w:rPr>
              <w:t>Jfrog</w:t>
            </w:r>
            <w:proofErr w:type="spellEnd"/>
            <w:r w:rsidRPr="009D4C27">
              <w:rPr>
                <w:rFonts w:cstheme="minorHAnsi"/>
              </w:rPr>
              <w:t xml:space="preserve"> Artifactory</w:t>
            </w:r>
          </w:p>
        </w:tc>
      </w:tr>
      <w:tr w:rsidR="00635D5C" w:rsidRPr="009D4C27" w14:paraId="03EB111B" w14:textId="77777777" w:rsidTr="0037526A">
        <w:trPr>
          <w:trHeight w:val="438"/>
        </w:trPr>
        <w:tc>
          <w:tcPr>
            <w:tcW w:w="2804" w:type="dxa"/>
          </w:tcPr>
          <w:p w14:paraId="28FB5FF7" w14:textId="77777777" w:rsidR="00635D5C" w:rsidRPr="009D4C27" w:rsidRDefault="00635D5C" w:rsidP="0022343A">
            <w:pPr>
              <w:pStyle w:val="NoSpacing"/>
              <w:rPr>
                <w:rFonts w:cstheme="minorHAnsi"/>
              </w:rPr>
            </w:pPr>
            <w:r w:rsidRPr="009D4C27">
              <w:rPr>
                <w:rFonts w:cstheme="minorHAnsi"/>
              </w:rPr>
              <w:t>Operating System</w:t>
            </w:r>
          </w:p>
        </w:tc>
        <w:tc>
          <w:tcPr>
            <w:tcW w:w="7675" w:type="dxa"/>
          </w:tcPr>
          <w:p w14:paraId="4E9D4EF6" w14:textId="77777777" w:rsidR="00635D5C" w:rsidRPr="009D4C27" w:rsidRDefault="00635D5C" w:rsidP="0022343A">
            <w:pPr>
              <w:pStyle w:val="NoSpacing"/>
              <w:rPr>
                <w:rFonts w:cstheme="minorHAnsi"/>
              </w:rPr>
            </w:pPr>
            <w:r w:rsidRPr="009D4C27">
              <w:rPr>
                <w:rFonts w:cstheme="minorHAnsi"/>
              </w:rPr>
              <w:t>Unix, Linux, RHEL (4.x, 5.x, 6x), Ubuntu (16/14/13/12), CentOS, Windows Server 2003/2008</w:t>
            </w:r>
          </w:p>
        </w:tc>
      </w:tr>
      <w:tr w:rsidR="00635D5C" w:rsidRPr="009D4C27" w14:paraId="16453042" w14:textId="77777777" w:rsidTr="0037526A">
        <w:trPr>
          <w:trHeight w:val="219"/>
        </w:trPr>
        <w:tc>
          <w:tcPr>
            <w:tcW w:w="2804" w:type="dxa"/>
          </w:tcPr>
          <w:p w14:paraId="6BFBF533" w14:textId="77777777" w:rsidR="00635D5C" w:rsidRPr="009D4C27" w:rsidRDefault="00635D5C" w:rsidP="0022343A">
            <w:pPr>
              <w:pStyle w:val="NoSpacing"/>
              <w:rPr>
                <w:rFonts w:cstheme="minorHAnsi"/>
              </w:rPr>
            </w:pPr>
            <w:r w:rsidRPr="009D4C27">
              <w:rPr>
                <w:rFonts w:cstheme="minorHAnsi"/>
              </w:rPr>
              <w:t>Networking/protocol</w:t>
            </w:r>
          </w:p>
        </w:tc>
        <w:tc>
          <w:tcPr>
            <w:tcW w:w="7675" w:type="dxa"/>
          </w:tcPr>
          <w:p w14:paraId="3BFA8ECD" w14:textId="77777777" w:rsidR="00635D5C" w:rsidRPr="009D4C27" w:rsidRDefault="00635D5C" w:rsidP="0022343A">
            <w:pPr>
              <w:pStyle w:val="NoSpacing"/>
              <w:rPr>
                <w:rFonts w:cstheme="minorHAnsi"/>
              </w:rPr>
            </w:pPr>
            <w:r w:rsidRPr="009D4C27">
              <w:rPr>
                <w:rFonts w:cstheme="minorHAnsi"/>
              </w:rPr>
              <w:t>TCP/IP, DNS, NFS, ICMP, SMTP, DHCP, OSPF, BGP, LDAP and UDP.</w:t>
            </w:r>
          </w:p>
        </w:tc>
      </w:tr>
      <w:tr w:rsidR="0022343A" w:rsidRPr="009D4C27" w14:paraId="498E4B0C" w14:textId="77777777" w:rsidTr="0037526A">
        <w:trPr>
          <w:trHeight w:val="219"/>
        </w:trPr>
        <w:tc>
          <w:tcPr>
            <w:tcW w:w="2804" w:type="dxa"/>
          </w:tcPr>
          <w:p w14:paraId="1E179357" w14:textId="1333F335" w:rsidR="0022343A" w:rsidRPr="00207325" w:rsidRDefault="0022343A" w:rsidP="00207325">
            <w:pPr>
              <w:pStyle w:val="NoSpacing"/>
              <w:rPr>
                <w:rFonts w:cstheme="minorHAnsi"/>
              </w:rPr>
            </w:pPr>
            <w:r w:rsidRPr="00207325">
              <w:rPr>
                <w:rFonts w:cstheme="minorHAnsi"/>
              </w:rPr>
              <w:t xml:space="preserve">Infrastructure as Code: </w:t>
            </w:r>
          </w:p>
          <w:p w14:paraId="603E2206" w14:textId="77777777" w:rsidR="0022343A" w:rsidRPr="009D4C27" w:rsidRDefault="0022343A" w:rsidP="00207325">
            <w:pPr>
              <w:pStyle w:val="NoSpacing"/>
              <w:rPr>
                <w:rFonts w:cstheme="minorHAnsi"/>
              </w:rPr>
            </w:pPr>
          </w:p>
        </w:tc>
        <w:tc>
          <w:tcPr>
            <w:tcW w:w="7675" w:type="dxa"/>
          </w:tcPr>
          <w:p w14:paraId="4AAC282E" w14:textId="5F37159D" w:rsidR="0022343A" w:rsidRPr="009D4C27" w:rsidRDefault="0022343A" w:rsidP="00207325">
            <w:pPr>
              <w:pStyle w:val="NoSpacing"/>
              <w:rPr>
                <w:rFonts w:cstheme="minorHAnsi"/>
              </w:rPr>
            </w:pPr>
            <w:r w:rsidRPr="00207325">
              <w:rPr>
                <w:rFonts w:cstheme="minorHAnsi"/>
              </w:rPr>
              <w:t>Terraform, CloudFormation</w:t>
            </w:r>
          </w:p>
        </w:tc>
      </w:tr>
      <w:tr w:rsidR="0022343A" w:rsidRPr="009D4C27" w14:paraId="752C9098" w14:textId="77777777" w:rsidTr="0037526A">
        <w:trPr>
          <w:trHeight w:val="219"/>
        </w:trPr>
        <w:tc>
          <w:tcPr>
            <w:tcW w:w="2804" w:type="dxa"/>
          </w:tcPr>
          <w:p w14:paraId="0062F213" w14:textId="391520B7" w:rsidR="0022343A" w:rsidRPr="00207325" w:rsidRDefault="0022343A" w:rsidP="00207325">
            <w:pPr>
              <w:pStyle w:val="NoSpacing"/>
              <w:rPr>
                <w:rFonts w:cstheme="minorHAnsi"/>
              </w:rPr>
            </w:pPr>
            <w:r w:rsidRPr="00207325">
              <w:rPr>
                <w:rFonts w:cstheme="minorHAnsi"/>
              </w:rPr>
              <w:t xml:space="preserve">Scripting &amp; Automation: </w:t>
            </w:r>
          </w:p>
          <w:p w14:paraId="72E1D922" w14:textId="77777777" w:rsidR="0022343A" w:rsidRPr="009D4C27" w:rsidRDefault="0022343A" w:rsidP="00207325">
            <w:pPr>
              <w:pStyle w:val="NoSpacing"/>
              <w:rPr>
                <w:rFonts w:cstheme="minorHAnsi"/>
              </w:rPr>
            </w:pPr>
          </w:p>
        </w:tc>
        <w:tc>
          <w:tcPr>
            <w:tcW w:w="7675" w:type="dxa"/>
          </w:tcPr>
          <w:p w14:paraId="5D53DC05" w14:textId="5B47293F" w:rsidR="0022343A" w:rsidRPr="009D4C27" w:rsidRDefault="0022343A" w:rsidP="00207325">
            <w:pPr>
              <w:pStyle w:val="NoSpacing"/>
              <w:rPr>
                <w:rFonts w:cstheme="minorHAnsi"/>
              </w:rPr>
            </w:pPr>
            <w:r w:rsidRPr="00207325">
              <w:rPr>
                <w:rFonts w:cstheme="minorHAnsi"/>
              </w:rPr>
              <w:t>Shell scripting, Bash, YAML, JSON, Python</w:t>
            </w:r>
          </w:p>
        </w:tc>
      </w:tr>
    </w:tbl>
    <w:p w14:paraId="42D58232" w14:textId="77777777" w:rsidR="00C62739" w:rsidRPr="00C62739" w:rsidRDefault="00C62739" w:rsidP="0022343A">
      <w:pPr>
        <w:spacing w:before="4" w:line="240" w:lineRule="auto"/>
        <w:ind w:left="100"/>
        <w:rPr>
          <w:rFonts w:ascii="Verdana" w:eastAsia="Verdana" w:hAnsi="Verdana" w:cs="Verdana"/>
          <w:b/>
          <w:color w:val="4F81BD" w:themeColor="accent1"/>
          <w:sz w:val="20"/>
          <w:szCs w:val="22"/>
        </w:rPr>
      </w:pPr>
    </w:p>
    <w:p w14:paraId="13F0A0FE" w14:textId="77777777" w:rsidR="00C62739" w:rsidRDefault="00C62739" w:rsidP="0022343A">
      <w:pPr>
        <w:spacing w:before="4" w:line="240" w:lineRule="auto"/>
        <w:rPr>
          <w:b/>
          <w:sz w:val="20"/>
        </w:rPr>
      </w:pPr>
      <w:r w:rsidRPr="00C62739">
        <w:rPr>
          <w:rFonts w:ascii="Verdana" w:eastAsia="Verdana" w:hAnsi="Verdana" w:cs="Verdana"/>
          <w:b/>
          <w:color w:val="4F81BD" w:themeColor="accent1"/>
          <w:sz w:val="20"/>
          <w:szCs w:val="22"/>
        </w:rPr>
        <w:t>EDUCATIONAL QUALIFICATION</w:t>
      </w:r>
      <w:r>
        <w:rPr>
          <w:b/>
          <w:sz w:val="20"/>
          <w:u w:val="single"/>
        </w:rPr>
        <w:t>:</w:t>
      </w:r>
    </w:p>
    <w:p w14:paraId="115CE82C" w14:textId="77777777" w:rsidR="00C62739" w:rsidRDefault="00C62739" w:rsidP="0022343A">
      <w:pPr>
        <w:pStyle w:val="BodyText"/>
        <w:spacing w:before="6"/>
        <w:rPr>
          <w:b/>
          <w:sz w:val="19"/>
        </w:rPr>
      </w:pPr>
    </w:p>
    <w:p w14:paraId="3443A6CB" w14:textId="34F0ED28" w:rsidR="00C62739" w:rsidRDefault="00C62739" w:rsidP="0022343A">
      <w:pPr>
        <w:pStyle w:val="ListParagraph"/>
        <w:numPr>
          <w:ilvl w:val="1"/>
          <w:numId w:val="28"/>
        </w:numPr>
        <w:tabs>
          <w:tab w:val="left" w:pos="820"/>
          <w:tab w:val="left" w:pos="821"/>
        </w:tabs>
        <w:spacing w:before="0"/>
        <w:ind w:hanging="361"/>
        <w:rPr>
          <w:sz w:val="20"/>
        </w:rPr>
      </w:pPr>
      <w:r>
        <w:rPr>
          <w:sz w:val="20"/>
        </w:rPr>
        <w:t xml:space="preserve">B. Tech in </w:t>
      </w:r>
      <w:r w:rsidR="00635D5C">
        <w:rPr>
          <w:b/>
          <w:sz w:val="20"/>
        </w:rPr>
        <w:t>CSE</w:t>
      </w:r>
      <w:r>
        <w:rPr>
          <w:b/>
          <w:sz w:val="20"/>
        </w:rPr>
        <w:t xml:space="preserve"> (</w:t>
      </w:r>
      <w:r>
        <w:rPr>
          <w:sz w:val="20"/>
        </w:rPr>
        <w:t>20</w:t>
      </w:r>
      <w:r w:rsidR="00635D5C">
        <w:rPr>
          <w:sz w:val="20"/>
        </w:rPr>
        <w:t>14</w:t>
      </w:r>
      <w:r>
        <w:rPr>
          <w:sz w:val="20"/>
        </w:rPr>
        <w:t>-201</w:t>
      </w:r>
      <w:r w:rsidR="00635D5C">
        <w:rPr>
          <w:sz w:val="20"/>
        </w:rPr>
        <w:t>8</w:t>
      </w:r>
      <w:r>
        <w:rPr>
          <w:b/>
          <w:sz w:val="20"/>
        </w:rPr>
        <w:t>)</w:t>
      </w:r>
      <w:r>
        <w:rPr>
          <w:b/>
          <w:spacing w:val="65"/>
          <w:sz w:val="20"/>
        </w:rPr>
        <w:t xml:space="preserve"> </w:t>
      </w:r>
      <w:r>
        <w:rPr>
          <w:sz w:val="20"/>
        </w:rPr>
        <w:t xml:space="preserve">from </w:t>
      </w:r>
      <w:r w:rsidR="00635D5C">
        <w:rPr>
          <w:sz w:val="20"/>
        </w:rPr>
        <w:t>Siddartha</w:t>
      </w:r>
      <w:r>
        <w:rPr>
          <w:sz w:val="20"/>
        </w:rPr>
        <w:t xml:space="preserve"> Institute o</w:t>
      </w:r>
      <w:r w:rsidR="00635D5C">
        <w:rPr>
          <w:sz w:val="20"/>
        </w:rPr>
        <w:t>f</w:t>
      </w:r>
      <w:r>
        <w:rPr>
          <w:sz w:val="20"/>
        </w:rPr>
        <w:t xml:space="preserve"> Technologies</w:t>
      </w:r>
      <w:r w:rsidR="00635D5C">
        <w:rPr>
          <w:sz w:val="20"/>
        </w:rPr>
        <w:t xml:space="preserve"> &amp; Science</w:t>
      </w:r>
      <w:r>
        <w:rPr>
          <w:sz w:val="20"/>
        </w:rPr>
        <w:t>- JNTUH</w:t>
      </w:r>
    </w:p>
    <w:p w14:paraId="2262862D" w14:textId="77777777" w:rsidR="00C62739" w:rsidRDefault="00C62739" w:rsidP="0022343A">
      <w:pPr>
        <w:pStyle w:val="Heading2"/>
        <w:spacing w:before="233" w:line="240" w:lineRule="auto"/>
      </w:pPr>
      <w:r w:rsidRPr="00C62739">
        <w:rPr>
          <w:rFonts w:ascii="Verdana" w:eastAsia="Verdana" w:hAnsi="Verdana" w:cs="Verdana"/>
          <w:bCs w:val="0"/>
          <w:color w:val="4F81BD" w:themeColor="accent1"/>
          <w:sz w:val="20"/>
          <w:szCs w:val="22"/>
        </w:rPr>
        <w:t>PROFESSIONAL EXPERIENCE:</w:t>
      </w:r>
    </w:p>
    <w:p w14:paraId="38C22A50" w14:textId="77777777" w:rsidR="00C62739" w:rsidRPr="00C62739" w:rsidRDefault="00C62739" w:rsidP="0022343A">
      <w:pPr>
        <w:tabs>
          <w:tab w:val="left" w:pos="820"/>
          <w:tab w:val="left" w:pos="821"/>
        </w:tabs>
        <w:spacing w:line="240" w:lineRule="auto"/>
        <w:rPr>
          <w:rFonts w:ascii="Verdana" w:hAnsi="Verdana"/>
          <w:b/>
          <w:sz w:val="20"/>
        </w:rPr>
      </w:pPr>
    </w:p>
    <w:p w14:paraId="0BDE2139" w14:textId="52887596" w:rsidR="00C62739" w:rsidRPr="00635D5C" w:rsidRDefault="005476C0" w:rsidP="0022343A">
      <w:pPr>
        <w:spacing w:line="240" w:lineRule="auto"/>
        <w:rPr>
          <w:rFonts w:ascii="Georgia" w:eastAsia="Georgia" w:hAnsi="Georgia" w:cs="Georgia"/>
          <w:b/>
          <w:bCs/>
        </w:rPr>
      </w:pPr>
      <w:r>
        <w:rPr>
          <w:rFonts w:ascii="Verdana" w:hAnsi="Verdana"/>
          <w:b/>
          <w:sz w:val="20"/>
        </w:rPr>
        <w:t xml:space="preserve"> </w:t>
      </w:r>
      <w:r w:rsidR="00C62739" w:rsidRPr="00C62739">
        <w:rPr>
          <w:rFonts w:ascii="Verdana" w:hAnsi="Verdana"/>
          <w:b/>
          <w:sz w:val="20"/>
        </w:rPr>
        <w:t xml:space="preserve">Company: </w:t>
      </w:r>
      <w:r w:rsidR="00635D5C">
        <w:rPr>
          <w:rFonts w:ascii="Georgia" w:eastAsia="Georgia" w:hAnsi="Georgia" w:cs="Georgia"/>
          <w:b/>
          <w:bCs/>
        </w:rPr>
        <w:t xml:space="preserve">Barnes &amp; Noble Education (BNED) </w:t>
      </w:r>
    </w:p>
    <w:p w14:paraId="63AD393C" w14:textId="5C6D6515" w:rsidR="00C62739" w:rsidRPr="00C62739" w:rsidRDefault="00C62739" w:rsidP="0022343A">
      <w:pPr>
        <w:spacing w:line="240" w:lineRule="auto"/>
        <w:rPr>
          <w:rFonts w:ascii="Verdana" w:eastAsia="Verdana" w:hAnsi="Verdana" w:cs="Verdana"/>
          <w:sz w:val="20"/>
          <w:szCs w:val="22"/>
        </w:rPr>
      </w:pPr>
      <w:r w:rsidRPr="00C62739">
        <w:rPr>
          <w:rFonts w:ascii="Verdana" w:eastAsia="Verdana" w:hAnsi="Verdana" w:cs="Verdana"/>
          <w:b/>
          <w:sz w:val="20"/>
          <w:szCs w:val="22"/>
        </w:rPr>
        <w:t xml:space="preserve"> Duration</w:t>
      </w:r>
      <w:r w:rsidRPr="00C62739">
        <w:rPr>
          <w:rFonts w:ascii="Verdana" w:eastAsia="Verdana" w:hAnsi="Verdana" w:cs="Verdana"/>
          <w:sz w:val="20"/>
          <w:szCs w:val="22"/>
        </w:rPr>
        <w:t xml:space="preserve">: </w:t>
      </w:r>
      <w:r w:rsidR="00635D5C">
        <w:rPr>
          <w:rFonts w:ascii="Verdana" w:eastAsia="Verdana" w:hAnsi="Verdana" w:cs="Verdana"/>
          <w:b/>
          <w:sz w:val="20"/>
          <w:szCs w:val="22"/>
        </w:rPr>
        <w:t>23</w:t>
      </w:r>
      <w:r w:rsidRPr="00C62739">
        <w:rPr>
          <w:rFonts w:ascii="Verdana" w:eastAsia="Verdana" w:hAnsi="Verdana" w:cs="Verdana"/>
          <w:sz w:val="20"/>
          <w:szCs w:val="22"/>
        </w:rPr>
        <w:t xml:space="preserve"> </w:t>
      </w:r>
      <w:proofErr w:type="gramStart"/>
      <w:r w:rsidR="00635D5C">
        <w:rPr>
          <w:rFonts w:ascii="Verdana" w:eastAsia="Verdana" w:hAnsi="Verdana" w:cs="Verdana"/>
          <w:sz w:val="20"/>
          <w:szCs w:val="22"/>
        </w:rPr>
        <w:t>may</w:t>
      </w:r>
      <w:proofErr w:type="gramEnd"/>
      <w:r w:rsidRPr="00C62739">
        <w:rPr>
          <w:rFonts w:ascii="Verdana" w:eastAsia="Verdana" w:hAnsi="Verdana" w:cs="Verdana"/>
          <w:sz w:val="20"/>
          <w:szCs w:val="22"/>
        </w:rPr>
        <w:t xml:space="preserve"> 20</w:t>
      </w:r>
      <w:r w:rsidR="00635D5C">
        <w:rPr>
          <w:rFonts w:ascii="Verdana" w:eastAsia="Verdana" w:hAnsi="Verdana" w:cs="Verdana"/>
          <w:sz w:val="20"/>
          <w:szCs w:val="22"/>
        </w:rPr>
        <w:t>22</w:t>
      </w:r>
      <w:r w:rsidRPr="00C62739">
        <w:rPr>
          <w:rFonts w:ascii="Verdana" w:eastAsia="Verdana" w:hAnsi="Verdana" w:cs="Verdana"/>
          <w:sz w:val="20"/>
          <w:szCs w:val="22"/>
        </w:rPr>
        <w:t xml:space="preserve"> to Present</w:t>
      </w:r>
    </w:p>
    <w:p w14:paraId="07798F1D" w14:textId="4F54F68B" w:rsidR="00C62739" w:rsidRPr="00635D5C" w:rsidRDefault="00C62739" w:rsidP="0022343A">
      <w:pPr>
        <w:spacing w:line="240" w:lineRule="auto"/>
        <w:rPr>
          <w:rFonts w:ascii="Verdana" w:eastAsia="Verdana" w:hAnsi="Verdana" w:cs="Verdana"/>
          <w:sz w:val="20"/>
          <w:szCs w:val="22"/>
        </w:rPr>
      </w:pPr>
      <w:r w:rsidRPr="00C62739">
        <w:rPr>
          <w:rFonts w:ascii="Verdana" w:eastAsia="Verdana" w:hAnsi="Verdana" w:cs="Verdana"/>
          <w:sz w:val="20"/>
          <w:szCs w:val="22"/>
        </w:rPr>
        <w:t xml:space="preserve"> </w:t>
      </w:r>
      <w:r w:rsidRPr="00C62739">
        <w:rPr>
          <w:rFonts w:ascii="Verdana" w:eastAsia="Verdana" w:hAnsi="Verdana" w:cs="Verdana"/>
          <w:b/>
          <w:sz w:val="20"/>
          <w:szCs w:val="22"/>
        </w:rPr>
        <w:t>Role:</w:t>
      </w:r>
      <w:r w:rsidRPr="00C62739">
        <w:rPr>
          <w:rFonts w:ascii="Verdana" w:eastAsia="Verdana" w:hAnsi="Verdana" w:cs="Verdana"/>
          <w:sz w:val="20"/>
          <w:szCs w:val="22"/>
        </w:rPr>
        <w:t xml:space="preserve"> </w:t>
      </w:r>
      <w:r w:rsidR="00581324" w:rsidRPr="00635D5C">
        <w:rPr>
          <w:rFonts w:ascii="Georgia" w:eastAsia="Georgia" w:hAnsi="Georgia" w:cs="Georgia"/>
        </w:rPr>
        <w:t xml:space="preserve">Cloud </w:t>
      </w:r>
      <w:r w:rsidR="00581324">
        <w:rPr>
          <w:rFonts w:ascii="Georgia" w:eastAsia="Georgia" w:hAnsi="Georgia" w:cs="Georgia"/>
        </w:rPr>
        <w:t xml:space="preserve">&amp; </w:t>
      </w:r>
      <w:r w:rsidR="00635D5C" w:rsidRPr="00635D5C">
        <w:rPr>
          <w:rFonts w:ascii="Georgia" w:eastAsia="Georgia" w:hAnsi="Georgia" w:cs="Georgia"/>
        </w:rPr>
        <w:t>DevOps Engineer</w:t>
      </w:r>
    </w:p>
    <w:p w14:paraId="5D73F69E" w14:textId="77777777" w:rsidR="00C62739" w:rsidRPr="00C62739" w:rsidRDefault="00C62739" w:rsidP="0022343A">
      <w:pPr>
        <w:spacing w:line="240" w:lineRule="auto"/>
        <w:rPr>
          <w:rFonts w:ascii="Verdana" w:eastAsia="Verdana" w:hAnsi="Verdana" w:cs="Verdana"/>
          <w:sz w:val="20"/>
          <w:szCs w:val="22"/>
        </w:rPr>
      </w:pPr>
      <w:r w:rsidRPr="00C62739">
        <w:rPr>
          <w:rFonts w:ascii="Verdana" w:eastAsia="Verdana" w:hAnsi="Verdana" w:cs="Verdana"/>
          <w:b/>
          <w:sz w:val="20"/>
          <w:szCs w:val="22"/>
        </w:rPr>
        <w:t xml:space="preserve"> Location</w:t>
      </w:r>
      <w:r w:rsidRPr="00C62739">
        <w:rPr>
          <w:rFonts w:ascii="Verdana" w:eastAsia="Verdana" w:hAnsi="Verdana" w:cs="Verdana"/>
          <w:sz w:val="20"/>
          <w:szCs w:val="22"/>
        </w:rPr>
        <w:t xml:space="preserve">: </w:t>
      </w:r>
      <w:r w:rsidRPr="00C62739">
        <w:rPr>
          <w:rFonts w:ascii="Verdana" w:eastAsia="Verdana" w:hAnsi="Verdana" w:cs="Verdana"/>
          <w:b/>
          <w:sz w:val="20"/>
          <w:szCs w:val="22"/>
        </w:rPr>
        <w:t>Mumbai</w:t>
      </w:r>
    </w:p>
    <w:p w14:paraId="44C8F63F" w14:textId="77777777" w:rsidR="00C62739" w:rsidRDefault="00C62739" w:rsidP="0022343A">
      <w:pPr>
        <w:spacing w:line="240" w:lineRule="auto"/>
        <w:rPr>
          <w:rFonts w:ascii="Verdana" w:eastAsia="Verdana" w:hAnsi="Verdana" w:cs="Verdana"/>
          <w:b/>
          <w:color w:val="4F81BD" w:themeColor="accent1"/>
          <w:sz w:val="20"/>
          <w:szCs w:val="22"/>
        </w:rPr>
      </w:pPr>
    </w:p>
    <w:p w14:paraId="2AC177F3" w14:textId="01DAD987" w:rsidR="005476C0" w:rsidRPr="00763370" w:rsidRDefault="005476C0" w:rsidP="0022343A">
      <w:pPr>
        <w:spacing w:line="240" w:lineRule="auto"/>
        <w:rPr>
          <w:rFonts w:ascii="Verdana" w:eastAsia="Verdana" w:hAnsi="Verdana" w:cs="Verdana"/>
          <w:b/>
          <w:sz w:val="20"/>
          <w:szCs w:val="22"/>
        </w:rPr>
      </w:pPr>
      <w:r>
        <w:rPr>
          <w:rFonts w:ascii="Verdana" w:eastAsia="Verdana" w:hAnsi="Verdana" w:cs="Verdana"/>
          <w:b/>
          <w:color w:val="4F81BD" w:themeColor="accent1"/>
          <w:sz w:val="20"/>
          <w:szCs w:val="22"/>
        </w:rPr>
        <w:t>Project</w:t>
      </w:r>
      <w:r w:rsidR="00AA08B5">
        <w:rPr>
          <w:rFonts w:ascii="Verdana" w:eastAsia="Verdana" w:hAnsi="Verdana" w:cs="Verdana"/>
          <w:b/>
          <w:color w:val="4F81BD" w:themeColor="accent1"/>
          <w:sz w:val="20"/>
          <w:szCs w:val="22"/>
        </w:rPr>
        <w:t xml:space="preserve">: </w:t>
      </w:r>
      <w:r w:rsidR="00635D5C" w:rsidRPr="00763370">
        <w:rPr>
          <w:rFonts w:ascii="Verdana" w:eastAsia="Verdana" w:hAnsi="Verdana" w:cs="Verdana"/>
          <w:b/>
          <w:sz w:val="20"/>
          <w:szCs w:val="22"/>
        </w:rPr>
        <w:t>Courseware Platform</w:t>
      </w:r>
    </w:p>
    <w:p w14:paraId="5B237BD1" w14:textId="46492901" w:rsidR="005476C0" w:rsidRPr="00635D5C" w:rsidRDefault="005476C0" w:rsidP="0022343A">
      <w:pPr>
        <w:spacing w:line="240" w:lineRule="auto"/>
        <w:rPr>
          <w:rFonts w:ascii="Georgia" w:eastAsia="Georgia" w:hAnsi="Georgia" w:cs="Georgia"/>
        </w:rPr>
      </w:pPr>
      <w:r>
        <w:rPr>
          <w:rFonts w:ascii="Verdana" w:eastAsia="Verdana" w:hAnsi="Verdana" w:cs="Verdana"/>
          <w:b/>
          <w:color w:val="4F81BD" w:themeColor="accent1"/>
          <w:sz w:val="20"/>
          <w:szCs w:val="22"/>
        </w:rPr>
        <w:t xml:space="preserve">Project Description: </w:t>
      </w:r>
      <w:r w:rsidR="00635D5C">
        <w:rPr>
          <w:rFonts w:ascii="Georgia" w:eastAsia="Georgia" w:hAnsi="Georgia" w:cs="Georgia"/>
        </w:rPr>
        <w:t>A digital platform for professors and students to share and collaborate on academic course materials and content.</w:t>
      </w:r>
    </w:p>
    <w:p w14:paraId="5444F5E3" w14:textId="7499EDFD" w:rsidR="00ED7D73" w:rsidRPr="00ED7D73" w:rsidRDefault="00C62739" w:rsidP="0022343A">
      <w:pPr>
        <w:pStyle w:val="Heading2"/>
        <w:spacing w:line="240" w:lineRule="auto"/>
      </w:pPr>
      <w:r w:rsidRPr="00C62739">
        <w:rPr>
          <w:rFonts w:ascii="Verdana" w:eastAsia="Verdana" w:hAnsi="Verdana" w:cs="Verdana"/>
          <w:bCs w:val="0"/>
          <w:color w:val="4F81BD" w:themeColor="accent1"/>
          <w:sz w:val="20"/>
          <w:szCs w:val="22"/>
        </w:rPr>
        <w:t>Responsibilities</w:t>
      </w:r>
      <w:r>
        <w:t>:</w:t>
      </w:r>
    </w:p>
    <w:p w14:paraId="3BEC2C4B" w14:textId="77777777" w:rsidR="00ED7D73" w:rsidRPr="00ED7D73" w:rsidRDefault="00635D5C" w:rsidP="0022343A">
      <w:pPr>
        <w:pStyle w:val="ListParagraph"/>
        <w:numPr>
          <w:ilvl w:val="0"/>
          <w:numId w:val="36"/>
        </w:numPr>
        <w:tabs>
          <w:tab w:val="left" w:pos="460"/>
          <w:tab w:val="left" w:pos="461"/>
        </w:tabs>
        <w:rPr>
          <w:sz w:val="20"/>
        </w:rPr>
      </w:pPr>
      <w:r w:rsidRPr="00ED7D73">
        <w:rPr>
          <w:sz w:val="20"/>
        </w:rPr>
        <w:t xml:space="preserve">Built automated CI/CD pipelines with Jenkins, </w:t>
      </w:r>
      <w:proofErr w:type="gramStart"/>
      <w:r w:rsidRPr="00ED7D73">
        <w:rPr>
          <w:sz w:val="20"/>
        </w:rPr>
        <w:t xml:space="preserve">and </w:t>
      </w:r>
      <w:r w:rsidR="00763370" w:rsidRPr="00ED7D73">
        <w:rPr>
          <w:sz w:val="20"/>
        </w:rPr>
        <w:t xml:space="preserve"> IAC</w:t>
      </w:r>
      <w:proofErr w:type="gramEnd"/>
      <w:r w:rsidR="00763370" w:rsidRPr="00ED7D73">
        <w:rPr>
          <w:sz w:val="20"/>
        </w:rPr>
        <w:t xml:space="preserve"> Automation with </w:t>
      </w:r>
      <w:r w:rsidRPr="00ED7D73">
        <w:rPr>
          <w:sz w:val="20"/>
        </w:rPr>
        <w:t>Terraform.</w:t>
      </w:r>
    </w:p>
    <w:p w14:paraId="71CB85FC" w14:textId="0AE986FC" w:rsidR="00ED7D73" w:rsidRPr="00ED7D73" w:rsidRDefault="00ED7D73" w:rsidP="0022343A">
      <w:pPr>
        <w:pStyle w:val="ListParagraph"/>
        <w:numPr>
          <w:ilvl w:val="0"/>
          <w:numId w:val="36"/>
        </w:numPr>
        <w:tabs>
          <w:tab w:val="left" w:pos="460"/>
          <w:tab w:val="left" w:pos="461"/>
        </w:tabs>
        <w:rPr>
          <w:sz w:val="20"/>
        </w:rPr>
      </w:pPr>
      <w:r w:rsidRPr="00ED7D73">
        <w:rPr>
          <w:sz w:val="20"/>
        </w:rPr>
        <w:t>Configured GIT with Jenkins and schedule jobs using POLL SCM option. </w:t>
      </w:r>
    </w:p>
    <w:p w14:paraId="7C4BEF8C" w14:textId="77777777" w:rsidR="00ED7D73" w:rsidRPr="00ED7D73" w:rsidRDefault="00635D5C" w:rsidP="0022343A">
      <w:pPr>
        <w:pStyle w:val="ListParagraph"/>
        <w:numPr>
          <w:ilvl w:val="0"/>
          <w:numId w:val="36"/>
        </w:numPr>
        <w:tabs>
          <w:tab w:val="left" w:pos="460"/>
          <w:tab w:val="left" w:pos="461"/>
        </w:tabs>
        <w:rPr>
          <w:sz w:val="20"/>
        </w:rPr>
      </w:pPr>
      <w:r w:rsidRPr="00ED7D73">
        <w:rPr>
          <w:sz w:val="20"/>
        </w:rPr>
        <w:t>Implemented Terraform modules for reusable infrastructure provisioning.</w:t>
      </w:r>
    </w:p>
    <w:p w14:paraId="4F9190F8" w14:textId="396219D2" w:rsidR="00ED7D73" w:rsidRPr="00ED7D73" w:rsidRDefault="00ED7D73" w:rsidP="0022343A">
      <w:pPr>
        <w:pStyle w:val="ListParagraph"/>
        <w:numPr>
          <w:ilvl w:val="0"/>
          <w:numId w:val="36"/>
        </w:numPr>
        <w:tabs>
          <w:tab w:val="left" w:pos="460"/>
          <w:tab w:val="left" w:pos="461"/>
        </w:tabs>
        <w:rPr>
          <w:sz w:val="20"/>
        </w:rPr>
      </w:pPr>
      <w:r w:rsidRPr="00ED7D73">
        <w:rPr>
          <w:sz w:val="20"/>
        </w:rPr>
        <w:t>Worked on Amazon Web Services (AWS) configuring various AWS services like EC2, S3, Glacier, ELB (Load Balancers</w:t>
      </w:r>
      <w:proofErr w:type="gramStart"/>
      <w:r w:rsidRPr="00ED7D73">
        <w:rPr>
          <w:sz w:val="20"/>
        </w:rPr>
        <w:t>),</w:t>
      </w:r>
      <w:r w:rsidR="00B2563B">
        <w:rPr>
          <w:sz w:val="20"/>
        </w:rPr>
        <w:t>Auto</w:t>
      </w:r>
      <w:proofErr w:type="gramEnd"/>
      <w:r w:rsidR="00B2563B">
        <w:rPr>
          <w:sz w:val="20"/>
        </w:rPr>
        <w:t xml:space="preserve"> Scaling Group,</w:t>
      </w:r>
      <w:r w:rsidRPr="00ED7D73">
        <w:rPr>
          <w:sz w:val="20"/>
        </w:rPr>
        <w:t xml:space="preserve"> </w:t>
      </w:r>
      <w:proofErr w:type="gramStart"/>
      <w:r w:rsidRPr="00ED7D73">
        <w:rPr>
          <w:sz w:val="20"/>
        </w:rPr>
        <w:t>RDS,</w:t>
      </w:r>
      <w:r w:rsidR="00B2563B">
        <w:rPr>
          <w:sz w:val="20"/>
        </w:rPr>
        <w:t>RDS</w:t>
      </w:r>
      <w:proofErr w:type="gramEnd"/>
      <w:r w:rsidR="00B2563B">
        <w:rPr>
          <w:sz w:val="20"/>
        </w:rPr>
        <w:t xml:space="preserve"> Proxy,</w:t>
      </w:r>
      <w:r w:rsidRPr="00ED7D73">
        <w:rPr>
          <w:sz w:val="20"/>
        </w:rPr>
        <w:t xml:space="preserve"> SNS, SQS, EFS, CloudFront, VPCs and EBS etc.</w:t>
      </w:r>
    </w:p>
    <w:p w14:paraId="7D45E186" w14:textId="51AE2211" w:rsidR="00ED7D73" w:rsidRPr="00ED7D73" w:rsidRDefault="00ED7D73" w:rsidP="0022343A">
      <w:pPr>
        <w:pStyle w:val="ListParagraph"/>
        <w:numPr>
          <w:ilvl w:val="0"/>
          <w:numId w:val="36"/>
        </w:numPr>
        <w:tabs>
          <w:tab w:val="left" w:pos="460"/>
          <w:tab w:val="left" w:pos="461"/>
        </w:tabs>
        <w:rPr>
          <w:sz w:val="20"/>
        </w:rPr>
      </w:pPr>
      <w:r w:rsidRPr="00ED7D73">
        <w:rPr>
          <w:sz w:val="20"/>
        </w:rPr>
        <w:t>Used AWS Cloud Front (Content delivery network) to deliver content from AWS edge locations drastically improving user experience and latency.</w:t>
      </w:r>
    </w:p>
    <w:p w14:paraId="554F7514" w14:textId="77777777" w:rsidR="00635D5C" w:rsidRPr="00ED7D73" w:rsidRDefault="00635D5C" w:rsidP="0022343A">
      <w:pPr>
        <w:pStyle w:val="ListParagraph"/>
        <w:numPr>
          <w:ilvl w:val="0"/>
          <w:numId w:val="36"/>
        </w:numPr>
        <w:tabs>
          <w:tab w:val="left" w:pos="460"/>
          <w:tab w:val="left" w:pos="461"/>
        </w:tabs>
        <w:rPr>
          <w:sz w:val="20"/>
        </w:rPr>
      </w:pPr>
      <w:r w:rsidRPr="00ED7D73">
        <w:rPr>
          <w:sz w:val="20"/>
        </w:rPr>
        <w:t>Deployed Java applications on Apache Tomcat &amp; Nginx.</w:t>
      </w:r>
    </w:p>
    <w:p w14:paraId="644B5C0D" w14:textId="77777777" w:rsidR="00635D5C" w:rsidRPr="00ED7D73" w:rsidRDefault="00635D5C" w:rsidP="0022343A">
      <w:pPr>
        <w:pStyle w:val="ListParagraph"/>
        <w:numPr>
          <w:ilvl w:val="0"/>
          <w:numId w:val="36"/>
        </w:numPr>
        <w:tabs>
          <w:tab w:val="left" w:pos="460"/>
          <w:tab w:val="left" w:pos="461"/>
        </w:tabs>
        <w:rPr>
          <w:sz w:val="20"/>
        </w:rPr>
      </w:pPr>
      <w:r w:rsidRPr="00ED7D73">
        <w:rPr>
          <w:sz w:val="20"/>
        </w:rPr>
        <w:t>Configured CloudWatch alarms, logs, dashboards.</w:t>
      </w:r>
    </w:p>
    <w:p w14:paraId="3A174C1E" w14:textId="77777777" w:rsidR="00635D5C" w:rsidRPr="00ED7D73" w:rsidRDefault="00635D5C" w:rsidP="0022343A">
      <w:pPr>
        <w:pStyle w:val="ListParagraph"/>
        <w:numPr>
          <w:ilvl w:val="0"/>
          <w:numId w:val="36"/>
        </w:numPr>
        <w:tabs>
          <w:tab w:val="left" w:pos="460"/>
          <w:tab w:val="left" w:pos="461"/>
        </w:tabs>
        <w:rPr>
          <w:sz w:val="20"/>
        </w:rPr>
      </w:pPr>
      <w:r w:rsidRPr="00ED7D73">
        <w:rPr>
          <w:sz w:val="20"/>
        </w:rPr>
        <w:t>Automated configuration using Ansible.</w:t>
      </w:r>
    </w:p>
    <w:p w14:paraId="29148423" w14:textId="77777777" w:rsidR="00B2563B" w:rsidRDefault="00635D5C" w:rsidP="0022343A">
      <w:pPr>
        <w:pStyle w:val="ListParagraph"/>
        <w:numPr>
          <w:ilvl w:val="0"/>
          <w:numId w:val="36"/>
        </w:numPr>
        <w:tabs>
          <w:tab w:val="left" w:pos="460"/>
          <w:tab w:val="left" w:pos="461"/>
        </w:tabs>
        <w:rPr>
          <w:sz w:val="20"/>
        </w:rPr>
      </w:pPr>
      <w:r w:rsidRPr="00ED7D73">
        <w:rPr>
          <w:sz w:val="20"/>
        </w:rPr>
        <w:t>Managed DNS, SSL, S3, snapshots, AMI lifecycle.</w:t>
      </w:r>
    </w:p>
    <w:p w14:paraId="04CE71AB" w14:textId="4E0B7857" w:rsidR="00ED7D73" w:rsidRPr="00B2563B" w:rsidRDefault="00ED7D73" w:rsidP="0022343A">
      <w:pPr>
        <w:pStyle w:val="ListParagraph"/>
        <w:numPr>
          <w:ilvl w:val="0"/>
          <w:numId w:val="36"/>
        </w:numPr>
        <w:tabs>
          <w:tab w:val="left" w:pos="460"/>
          <w:tab w:val="left" w:pos="461"/>
        </w:tabs>
        <w:rPr>
          <w:sz w:val="20"/>
        </w:rPr>
      </w:pPr>
      <w:r w:rsidRPr="00B2563B">
        <w:rPr>
          <w:sz w:val="20"/>
        </w:rPr>
        <w:t>Implementing and setting up Route 53 for AWS Web Instances ELB &amp; Cloud Front on AWS Environment.</w:t>
      </w:r>
    </w:p>
    <w:p w14:paraId="080C3B67" w14:textId="77777777" w:rsidR="00635D5C" w:rsidRPr="00ED7D73" w:rsidRDefault="00635D5C" w:rsidP="0022343A">
      <w:pPr>
        <w:pStyle w:val="ListParagraph"/>
        <w:numPr>
          <w:ilvl w:val="0"/>
          <w:numId w:val="36"/>
        </w:numPr>
        <w:tabs>
          <w:tab w:val="left" w:pos="460"/>
          <w:tab w:val="left" w:pos="461"/>
        </w:tabs>
        <w:rPr>
          <w:sz w:val="20"/>
        </w:rPr>
      </w:pPr>
      <w:r w:rsidRPr="00ED7D73">
        <w:rPr>
          <w:sz w:val="20"/>
        </w:rPr>
        <w:t>Performed AWS cost optimization (unused AMIs, EBS, snapshots, EC2 right-sizing).</w:t>
      </w:r>
    </w:p>
    <w:p w14:paraId="584F9B55" w14:textId="77777777" w:rsidR="00635D5C" w:rsidRPr="00ED7D73" w:rsidRDefault="00635D5C" w:rsidP="0022343A">
      <w:pPr>
        <w:pStyle w:val="ListParagraph"/>
        <w:numPr>
          <w:ilvl w:val="0"/>
          <w:numId w:val="36"/>
        </w:numPr>
        <w:tabs>
          <w:tab w:val="left" w:pos="460"/>
          <w:tab w:val="left" w:pos="461"/>
        </w:tabs>
        <w:rPr>
          <w:sz w:val="20"/>
        </w:rPr>
      </w:pPr>
      <w:r w:rsidRPr="00ED7D73">
        <w:rPr>
          <w:sz w:val="20"/>
        </w:rPr>
        <w:t>Implemented DR strategy (backups, snapshots, multi-AZ)</w:t>
      </w:r>
    </w:p>
    <w:p w14:paraId="058F1829" w14:textId="77777777" w:rsidR="00763370" w:rsidRPr="00ED7D73" w:rsidRDefault="00635D5C" w:rsidP="0022343A">
      <w:pPr>
        <w:pStyle w:val="ListParagraph"/>
        <w:numPr>
          <w:ilvl w:val="0"/>
          <w:numId w:val="36"/>
        </w:numPr>
        <w:tabs>
          <w:tab w:val="left" w:pos="460"/>
          <w:tab w:val="left" w:pos="461"/>
        </w:tabs>
        <w:rPr>
          <w:sz w:val="20"/>
        </w:rPr>
      </w:pPr>
      <w:r w:rsidRPr="00ED7D73">
        <w:rPr>
          <w:sz w:val="20"/>
        </w:rPr>
        <w:t xml:space="preserve">Performed extensive AWS cost optimization (unused AMIs, snapshots, idle EC2, EBS cleanup, resource </w:t>
      </w:r>
      <w:r w:rsidR="00763370" w:rsidRPr="00ED7D73">
        <w:rPr>
          <w:sz w:val="20"/>
        </w:rPr>
        <w:t xml:space="preserve">    </w:t>
      </w:r>
    </w:p>
    <w:p w14:paraId="0106FF93" w14:textId="0B7CCC17" w:rsidR="00635D5C" w:rsidRPr="00ED7D73" w:rsidRDefault="00635D5C" w:rsidP="0022343A">
      <w:pPr>
        <w:pStyle w:val="ListParagraph"/>
        <w:numPr>
          <w:ilvl w:val="0"/>
          <w:numId w:val="36"/>
        </w:numPr>
        <w:tabs>
          <w:tab w:val="left" w:pos="460"/>
          <w:tab w:val="left" w:pos="461"/>
        </w:tabs>
        <w:rPr>
          <w:sz w:val="20"/>
        </w:rPr>
      </w:pPr>
      <w:r w:rsidRPr="00ED7D73">
        <w:rPr>
          <w:sz w:val="20"/>
        </w:rPr>
        <w:t>right-sizing).</w:t>
      </w:r>
    </w:p>
    <w:p w14:paraId="55C4DAAE" w14:textId="77777777" w:rsidR="00763370" w:rsidRPr="00ED7D73" w:rsidRDefault="00635D5C" w:rsidP="0022343A">
      <w:pPr>
        <w:pStyle w:val="ListParagraph"/>
        <w:numPr>
          <w:ilvl w:val="0"/>
          <w:numId w:val="36"/>
        </w:numPr>
        <w:tabs>
          <w:tab w:val="left" w:pos="460"/>
          <w:tab w:val="left" w:pos="461"/>
        </w:tabs>
        <w:rPr>
          <w:sz w:val="20"/>
        </w:rPr>
      </w:pPr>
      <w:r w:rsidRPr="00ED7D73">
        <w:rPr>
          <w:sz w:val="20"/>
        </w:rPr>
        <w:t>Designed and implemented complete Disaster Recovery strategy, including automated backups, multi</w:t>
      </w:r>
    </w:p>
    <w:p w14:paraId="0C705A4C" w14:textId="03D1E22A" w:rsidR="00ED7D73" w:rsidRPr="00ED7D73" w:rsidRDefault="00635D5C" w:rsidP="0022343A">
      <w:pPr>
        <w:pStyle w:val="ListParagraph"/>
        <w:numPr>
          <w:ilvl w:val="0"/>
          <w:numId w:val="36"/>
        </w:numPr>
        <w:tabs>
          <w:tab w:val="left" w:pos="460"/>
          <w:tab w:val="left" w:pos="461"/>
        </w:tabs>
        <w:rPr>
          <w:sz w:val="20"/>
        </w:rPr>
      </w:pPr>
      <w:r w:rsidRPr="00ED7D73">
        <w:rPr>
          <w:sz w:val="20"/>
        </w:rPr>
        <w:t>AZ failover, and cross-region snapshots.</w:t>
      </w:r>
    </w:p>
    <w:p w14:paraId="5547F562" w14:textId="77777777" w:rsidR="00ED7D73" w:rsidRPr="00ED7D73" w:rsidRDefault="00ED7D73" w:rsidP="0022343A">
      <w:pPr>
        <w:pStyle w:val="ListParagraph"/>
        <w:numPr>
          <w:ilvl w:val="0"/>
          <w:numId w:val="36"/>
        </w:numPr>
        <w:tabs>
          <w:tab w:val="left" w:pos="460"/>
          <w:tab w:val="left" w:pos="461"/>
        </w:tabs>
        <w:rPr>
          <w:sz w:val="20"/>
        </w:rPr>
      </w:pPr>
      <w:r w:rsidRPr="00ED7D73">
        <w:rPr>
          <w:sz w:val="20"/>
        </w:rPr>
        <w:lastRenderedPageBreak/>
        <w:t>Created functions and assigned roles in AWS Lambda to run python scripts, and AWS Lambda using java to perform event driven processing. Created Lambda jobs and configured Roles using AWS CLI.</w:t>
      </w:r>
    </w:p>
    <w:p w14:paraId="449D9F58" w14:textId="77777777" w:rsidR="00ED7D73" w:rsidRPr="00ED7D73" w:rsidRDefault="00ED7D73" w:rsidP="0022343A">
      <w:pPr>
        <w:pStyle w:val="ListParagraph"/>
        <w:numPr>
          <w:ilvl w:val="0"/>
          <w:numId w:val="36"/>
        </w:numPr>
        <w:tabs>
          <w:tab w:val="left" w:pos="460"/>
          <w:tab w:val="left" w:pos="461"/>
        </w:tabs>
        <w:rPr>
          <w:sz w:val="20"/>
        </w:rPr>
      </w:pPr>
      <w:r w:rsidRPr="00ED7D73">
        <w:rPr>
          <w:sz w:val="20"/>
        </w:rPr>
        <w:t xml:space="preserve">Implemented and maintained the monitoring and alerting of production and servers/storage using AWS Cloud Watch. </w:t>
      </w:r>
    </w:p>
    <w:p w14:paraId="6DF6DEA3" w14:textId="77777777" w:rsidR="00ED7D73" w:rsidRPr="00ED7D73" w:rsidRDefault="00ED7D73" w:rsidP="0022343A">
      <w:pPr>
        <w:pStyle w:val="ListParagraph"/>
        <w:numPr>
          <w:ilvl w:val="0"/>
          <w:numId w:val="36"/>
        </w:numPr>
        <w:tabs>
          <w:tab w:val="left" w:pos="460"/>
          <w:tab w:val="left" w:pos="461"/>
        </w:tabs>
        <w:rPr>
          <w:sz w:val="20"/>
        </w:rPr>
      </w:pPr>
      <w:r w:rsidRPr="00ED7D73">
        <w:rPr>
          <w:sz w:val="20"/>
        </w:rPr>
        <w:t xml:space="preserve">Created Cloud Watch dashboards for monitoring CPU utilization, Network In-Out, Packet In-Out and other parameters of the instances and notified those using SNS. </w:t>
      </w:r>
    </w:p>
    <w:p w14:paraId="5314853A" w14:textId="77777777" w:rsidR="00ED7D73" w:rsidRPr="00ED7D73" w:rsidRDefault="00ED7D73" w:rsidP="0022343A">
      <w:pPr>
        <w:tabs>
          <w:tab w:val="left" w:pos="460"/>
          <w:tab w:val="left" w:pos="461"/>
        </w:tabs>
        <w:spacing w:line="240" w:lineRule="auto"/>
        <w:rPr>
          <w:rFonts w:eastAsia="Verdana"/>
          <w:sz w:val="20"/>
        </w:rPr>
      </w:pPr>
    </w:p>
    <w:p w14:paraId="5504769F" w14:textId="77777777" w:rsidR="00635D5C" w:rsidRPr="0022343A" w:rsidRDefault="00635D5C" w:rsidP="0022343A">
      <w:pPr>
        <w:tabs>
          <w:tab w:val="left" w:pos="820"/>
          <w:tab w:val="left" w:pos="821"/>
          <w:tab w:val="left" w:pos="2510"/>
        </w:tabs>
        <w:spacing w:line="240" w:lineRule="auto"/>
        <w:rPr>
          <w:rFonts w:ascii="Verdana" w:eastAsia="Verdana" w:hAnsi="Verdana" w:cs="Verdana"/>
          <w:b/>
          <w:color w:val="4F81BD" w:themeColor="accent1"/>
          <w:sz w:val="20"/>
          <w:szCs w:val="22"/>
        </w:rPr>
      </w:pPr>
      <w:r w:rsidRPr="0022343A">
        <w:rPr>
          <w:rFonts w:ascii="Verdana" w:eastAsia="Verdana" w:hAnsi="Verdana" w:cs="Verdana"/>
          <w:b/>
          <w:color w:val="4F81BD" w:themeColor="accent1"/>
          <w:sz w:val="20"/>
          <w:szCs w:val="22"/>
        </w:rPr>
        <w:t>Impact &amp; Achievements:</w:t>
      </w:r>
    </w:p>
    <w:p w14:paraId="274799A6" w14:textId="77777777" w:rsidR="00635D5C" w:rsidRPr="00763370" w:rsidRDefault="00635D5C" w:rsidP="0022343A">
      <w:pPr>
        <w:pStyle w:val="ListParagraph"/>
        <w:numPr>
          <w:ilvl w:val="0"/>
          <w:numId w:val="33"/>
        </w:numPr>
        <w:tabs>
          <w:tab w:val="left" w:pos="460"/>
          <w:tab w:val="left" w:pos="461"/>
        </w:tabs>
        <w:rPr>
          <w:sz w:val="20"/>
        </w:rPr>
      </w:pPr>
      <w:r w:rsidRPr="00763370">
        <w:rPr>
          <w:sz w:val="20"/>
        </w:rPr>
        <w:t>Improved release delivery speed by 40% by automating end-to-end CI/CD pipelines using Jenkins &amp; Terraform.</w:t>
      </w:r>
    </w:p>
    <w:p w14:paraId="00DE2E67" w14:textId="77777777" w:rsidR="00635D5C" w:rsidRPr="00763370" w:rsidRDefault="00635D5C" w:rsidP="0022343A">
      <w:pPr>
        <w:pStyle w:val="ListParagraph"/>
        <w:numPr>
          <w:ilvl w:val="0"/>
          <w:numId w:val="33"/>
        </w:numPr>
        <w:tabs>
          <w:tab w:val="left" w:pos="460"/>
          <w:tab w:val="left" w:pos="461"/>
        </w:tabs>
        <w:rPr>
          <w:sz w:val="20"/>
        </w:rPr>
      </w:pPr>
      <w:r w:rsidRPr="00763370">
        <w:rPr>
          <w:sz w:val="20"/>
        </w:rPr>
        <w:t>Achieved 99.99% system uptime through Auto Scaling, load balancers, and CloudWatch-driven tuning.</w:t>
      </w:r>
    </w:p>
    <w:p w14:paraId="66A6E8A0" w14:textId="77777777" w:rsidR="00635D5C" w:rsidRPr="00763370" w:rsidRDefault="00635D5C" w:rsidP="0022343A">
      <w:pPr>
        <w:pStyle w:val="ListParagraph"/>
        <w:numPr>
          <w:ilvl w:val="0"/>
          <w:numId w:val="33"/>
        </w:numPr>
        <w:tabs>
          <w:tab w:val="left" w:pos="460"/>
          <w:tab w:val="left" w:pos="461"/>
        </w:tabs>
        <w:rPr>
          <w:sz w:val="20"/>
        </w:rPr>
      </w:pPr>
      <w:r w:rsidRPr="00763370">
        <w:rPr>
          <w:sz w:val="20"/>
        </w:rPr>
        <w:t>Reduced AWS monthly cost by 25% by cleaning unused AMIs, EBS volumes, snapshots, and right-sizing EC2.</w:t>
      </w:r>
    </w:p>
    <w:p w14:paraId="2C373FB5" w14:textId="77777777" w:rsidR="00635D5C" w:rsidRPr="00763370" w:rsidRDefault="00635D5C" w:rsidP="0022343A">
      <w:pPr>
        <w:pStyle w:val="ListParagraph"/>
        <w:numPr>
          <w:ilvl w:val="0"/>
          <w:numId w:val="33"/>
        </w:numPr>
        <w:tabs>
          <w:tab w:val="left" w:pos="460"/>
          <w:tab w:val="left" w:pos="461"/>
        </w:tabs>
        <w:rPr>
          <w:sz w:val="20"/>
        </w:rPr>
      </w:pPr>
      <w:r w:rsidRPr="00763370">
        <w:rPr>
          <w:sz w:val="20"/>
        </w:rPr>
        <w:t>Implemented AMI &amp; S3 lifecycle policies saving 30% storage overhead monthly.</w:t>
      </w:r>
    </w:p>
    <w:p w14:paraId="5E93D22D" w14:textId="77777777" w:rsidR="00635D5C" w:rsidRPr="00763370" w:rsidRDefault="00635D5C" w:rsidP="0022343A">
      <w:pPr>
        <w:pStyle w:val="ListParagraph"/>
        <w:numPr>
          <w:ilvl w:val="0"/>
          <w:numId w:val="33"/>
        </w:numPr>
        <w:tabs>
          <w:tab w:val="left" w:pos="460"/>
          <w:tab w:val="left" w:pos="461"/>
        </w:tabs>
        <w:rPr>
          <w:sz w:val="20"/>
        </w:rPr>
      </w:pPr>
      <w:r w:rsidRPr="00763370">
        <w:rPr>
          <w:sz w:val="20"/>
        </w:rPr>
        <w:t>Strengthened platform reliability with automated backups, DR strategy, and multi-AZ failover.</w:t>
      </w:r>
    </w:p>
    <w:p w14:paraId="67F2F6DD" w14:textId="77777777" w:rsidR="00635D5C" w:rsidRPr="00763370" w:rsidRDefault="00635D5C" w:rsidP="0022343A">
      <w:pPr>
        <w:pStyle w:val="ListParagraph"/>
        <w:numPr>
          <w:ilvl w:val="0"/>
          <w:numId w:val="33"/>
        </w:numPr>
        <w:tabs>
          <w:tab w:val="left" w:pos="460"/>
          <w:tab w:val="left" w:pos="461"/>
        </w:tabs>
        <w:rPr>
          <w:sz w:val="20"/>
        </w:rPr>
      </w:pPr>
      <w:r w:rsidRPr="00763370">
        <w:rPr>
          <w:sz w:val="20"/>
        </w:rPr>
        <w:t xml:space="preserve">Reduced manual deployment effort by 80% using Ansible automation and reusable </w:t>
      </w:r>
      <w:proofErr w:type="spellStart"/>
      <w:r w:rsidRPr="00763370">
        <w:rPr>
          <w:sz w:val="20"/>
        </w:rPr>
        <w:t>IaC</w:t>
      </w:r>
      <w:proofErr w:type="spellEnd"/>
      <w:r w:rsidRPr="00763370">
        <w:rPr>
          <w:sz w:val="20"/>
        </w:rPr>
        <w:t xml:space="preserve"> modules.</w:t>
      </w:r>
    </w:p>
    <w:p w14:paraId="6EF5796A" w14:textId="77777777" w:rsidR="00635D5C" w:rsidRPr="00763370" w:rsidRDefault="00635D5C" w:rsidP="0022343A">
      <w:pPr>
        <w:pStyle w:val="ListParagraph"/>
        <w:numPr>
          <w:ilvl w:val="0"/>
          <w:numId w:val="33"/>
        </w:numPr>
        <w:tabs>
          <w:tab w:val="left" w:pos="460"/>
          <w:tab w:val="left" w:pos="461"/>
        </w:tabs>
        <w:rPr>
          <w:sz w:val="20"/>
        </w:rPr>
      </w:pPr>
      <w:r w:rsidRPr="00763370">
        <w:rPr>
          <w:sz w:val="20"/>
        </w:rPr>
        <w:t>Delivered 25–30% cost reduction through automated cleanup and monitoring of unused resources.</w:t>
      </w:r>
    </w:p>
    <w:p w14:paraId="5A3FBE62" w14:textId="77777777" w:rsidR="00635D5C" w:rsidRPr="00763370" w:rsidRDefault="00635D5C" w:rsidP="0022343A">
      <w:pPr>
        <w:pStyle w:val="ListParagraph"/>
        <w:numPr>
          <w:ilvl w:val="0"/>
          <w:numId w:val="33"/>
        </w:numPr>
        <w:tabs>
          <w:tab w:val="left" w:pos="460"/>
          <w:tab w:val="left" w:pos="461"/>
        </w:tabs>
        <w:rPr>
          <w:sz w:val="20"/>
        </w:rPr>
      </w:pPr>
      <w:r w:rsidRPr="00763370">
        <w:rPr>
          <w:sz w:val="20"/>
        </w:rPr>
        <w:t>Ensured business continuity with a robust DR strategy improving RTO/RPO significantly.</w:t>
      </w:r>
    </w:p>
    <w:p w14:paraId="5A779E93" w14:textId="77777777" w:rsidR="00635D5C" w:rsidRPr="00B2563B" w:rsidRDefault="00635D5C" w:rsidP="0022343A">
      <w:pPr>
        <w:spacing w:line="240" w:lineRule="auto"/>
        <w:rPr>
          <w:rFonts w:ascii="Verdana" w:eastAsia="Verdana" w:hAnsi="Verdana" w:cs="Verdana"/>
          <w:sz w:val="20"/>
          <w:szCs w:val="22"/>
        </w:rPr>
      </w:pPr>
      <w:r w:rsidRPr="005A2592">
        <w:rPr>
          <w:rFonts w:ascii="Verdana" w:eastAsia="Verdana" w:hAnsi="Verdana" w:cs="Verdana"/>
          <w:b/>
          <w:color w:val="4F81BD" w:themeColor="accent1"/>
          <w:sz w:val="20"/>
          <w:szCs w:val="22"/>
        </w:rPr>
        <w:t>Tools/Environment</w:t>
      </w:r>
      <w:r w:rsidRPr="00763370">
        <w:rPr>
          <w:rFonts w:ascii="Verdana" w:eastAsia="Verdana" w:hAnsi="Verdana" w:cs="Verdana"/>
          <w:b/>
          <w:sz w:val="20"/>
          <w:szCs w:val="22"/>
        </w:rPr>
        <w:t>:</w:t>
      </w:r>
      <w:r w:rsidRPr="00763370">
        <w:rPr>
          <w:rFonts w:ascii="Georgia" w:eastAsia="Georgia" w:hAnsi="Georgia" w:cs="Georgia"/>
        </w:rPr>
        <w:t xml:space="preserve"> </w:t>
      </w:r>
      <w:r w:rsidRPr="00B2563B">
        <w:rPr>
          <w:rFonts w:ascii="Verdana" w:eastAsia="Verdana" w:hAnsi="Verdana" w:cs="Verdana"/>
          <w:sz w:val="20"/>
          <w:szCs w:val="22"/>
        </w:rPr>
        <w:t>AWS (EC2, ELB, CloudWatch, VPC), Terraform, Jenkins, Git, Ansible, Apache, Nginx, Tomcat, Nagios, RedHat, Shell scripting</w:t>
      </w:r>
    </w:p>
    <w:p w14:paraId="5D0A3913" w14:textId="2859BE76" w:rsidR="00C62739" w:rsidRPr="00B2563B" w:rsidRDefault="00C62739" w:rsidP="0022343A">
      <w:pPr>
        <w:pStyle w:val="Heading2"/>
        <w:spacing w:before="0" w:line="240" w:lineRule="auto"/>
      </w:pPr>
    </w:p>
    <w:p w14:paraId="6C3C802A" w14:textId="77777777" w:rsidR="00216978" w:rsidRDefault="00216978" w:rsidP="0022343A">
      <w:pPr>
        <w:tabs>
          <w:tab w:val="left" w:pos="820"/>
          <w:tab w:val="left" w:pos="821"/>
          <w:tab w:val="left" w:pos="2510"/>
        </w:tabs>
        <w:spacing w:line="240" w:lineRule="auto"/>
        <w:rPr>
          <w:rFonts w:ascii="Verdana" w:eastAsia="Verdana" w:hAnsi="Verdana" w:cs="Verdana"/>
          <w:b/>
          <w:color w:val="4F81BD" w:themeColor="accent1"/>
          <w:sz w:val="20"/>
          <w:szCs w:val="22"/>
        </w:rPr>
      </w:pPr>
    </w:p>
    <w:p w14:paraId="680DCB88" w14:textId="3739967B" w:rsidR="00216978" w:rsidRPr="0022343A" w:rsidRDefault="00216978" w:rsidP="0022343A">
      <w:pPr>
        <w:spacing w:line="240" w:lineRule="auto"/>
        <w:rPr>
          <w:rFonts w:ascii="Verdana" w:eastAsia="Verdana" w:hAnsi="Verdana" w:cs="Verdana"/>
          <w:b/>
          <w:sz w:val="20"/>
          <w:szCs w:val="22"/>
        </w:rPr>
      </w:pPr>
      <w:r>
        <w:rPr>
          <w:rFonts w:ascii="Verdana" w:eastAsia="Verdana" w:hAnsi="Verdana" w:cs="Verdana"/>
          <w:b/>
          <w:color w:val="4F81BD" w:themeColor="accent1"/>
          <w:sz w:val="20"/>
          <w:szCs w:val="22"/>
        </w:rPr>
        <w:t xml:space="preserve">Project: </w:t>
      </w:r>
      <w:r w:rsidR="00B2563B" w:rsidRPr="00B2563B">
        <w:rPr>
          <w:rFonts w:ascii="Verdana" w:eastAsia="Verdana" w:hAnsi="Verdana" w:cs="Verdana"/>
          <w:sz w:val="20"/>
          <w:szCs w:val="22"/>
        </w:rPr>
        <w:t>Direct Digital Platform</w:t>
      </w:r>
      <w:r w:rsidR="00B2563B">
        <w:rPr>
          <w:rFonts w:ascii="Georgia" w:eastAsia="Georgia" w:hAnsi="Georgia" w:cs="Georgia"/>
          <w:b/>
          <w:bCs/>
        </w:rPr>
        <w:t xml:space="preserve"> </w:t>
      </w:r>
      <w:r w:rsidR="00B2563B" w:rsidRPr="00B2563B">
        <w:rPr>
          <w:rFonts w:ascii="Verdana" w:eastAsia="Verdana" w:hAnsi="Verdana" w:cs="Verdana"/>
          <w:b/>
          <w:sz w:val="20"/>
          <w:szCs w:val="22"/>
        </w:rPr>
        <w:t>(DDP)</w:t>
      </w:r>
    </w:p>
    <w:p w14:paraId="74461F68" w14:textId="77777777" w:rsidR="00216978" w:rsidRDefault="00216978" w:rsidP="0022343A">
      <w:pPr>
        <w:tabs>
          <w:tab w:val="left" w:pos="820"/>
          <w:tab w:val="left" w:pos="821"/>
          <w:tab w:val="left" w:pos="2510"/>
        </w:tabs>
        <w:spacing w:line="240" w:lineRule="auto"/>
        <w:rPr>
          <w:rFonts w:ascii="Verdana" w:eastAsia="Verdana" w:hAnsi="Verdana" w:cs="Verdana"/>
          <w:b/>
          <w:color w:val="4F81BD" w:themeColor="accent1"/>
          <w:sz w:val="20"/>
          <w:szCs w:val="22"/>
        </w:rPr>
      </w:pPr>
    </w:p>
    <w:p w14:paraId="7E4EA5ED" w14:textId="77777777" w:rsidR="00B2563B" w:rsidRDefault="00216978" w:rsidP="0022343A">
      <w:pPr>
        <w:spacing w:line="240" w:lineRule="auto"/>
        <w:rPr>
          <w:rFonts w:ascii="Georgia" w:eastAsia="Georgia" w:hAnsi="Georgia" w:cs="Georgia"/>
          <w:b/>
          <w:bCs/>
        </w:rPr>
      </w:pPr>
      <w:r>
        <w:rPr>
          <w:rFonts w:ascii="Verdana" w:eastAsia="Verdana" w:hAnsi="Verdana" w:cs="Verdana"/>
          <w:b/>
          <w:color w:val="4F81BD" w:themeColor="accent1"/>
          <w:sz w:val="20"/>
          <w:szCs w:val="22"/>
        </w:rPr>
        <w:t xml:space="preserve">Project Description: </w:t>
      </w:r>
      <w:r w:rsidR="00B2563B" w:rsidRPr="00B2563B">
        <w:rPr>
          <w:rFonts w:ascii="Verdana" w:eastAsia="Verdana" w:hAnsi="Verdana" w:cs="Verdana"/>
          <w:sz w:val="20"/>
          <w:szCs w:val="22"/>
        </w:rPr>
        <w:t>DDP is the central data hub and processing engine for BNED’s digital education ecosystem. It acts as the “source of truth” for all institutional data, including courses, sections, enrollments, adoptions, and roster information.</w:t>
      </w:r>
      <w:r w:rsidR="00B2563B">
        <w:rPr>
          <w:rFonts w:ascii="Georgia" w:eastAsia="Georgia" w:hAnsi="Georgia" w:cs="Georgia"/>
          <w:b/>
          <w:bCs/>
        </w:rPr>
        <w:t xml:space="preserve"> </w:t>
      </w:r>
    </w:p>
    <w:p w14:paraId="62F4B541" w14:textId="2A406D36" w:rsidR="00C62739" w:rsidRPr="00AA5AF8" w:rsidRDefault="00C62739" w:rsidP="0022343A">
      <w:pPr>
        <w:tabs>
          <w:tab w:val="left" w:pos="820"/>
          <w:tab w:val="left" w:pos="821"/>
          <w:tab w:val="left" w:pos="2510"/>
        </w:tabs>
        <w:spacing w:line="240" w:lineRule="auto"/>
        <w:rPr>
          <w:b/>
        </w:rPr>
      </w:pPr>
      <w:r w:rsidRPr="00C62739">
        <w:rPr>
          <w:rFonts w:ascii="Verdana" w:eastAsia="Verdana" w:hAnsi="Verdana" w:cs="Verdana"/>
          <w:b/>
          <w:color w:val="4F81BD" w:themeColor="accent1"/>
          <w:sz w:val="20"/>
          <w:szCs w:val="22"/>
        </w:rPr>
        <w:t>Roles &amp; Responsibilities</w:t>
      </w:r>
      <w:r w:rsidRPr="00AA5AF8">
        <w:rPr>
          <w:b/>
          <w:sz w:val="20"/>
        </w:rPr>
        <w:t>:</w:t>
      </w:r>
    </w:p>
    <w:p w14:paraId="60DA7B24" w14:textId="3119E618" w:rsidR="00C62739" w:rsidRPr="00155246" w:rsidRDefault="00C62739" w:rsidP="0022343A">
      <w:pPr>
        <w:pStyle w:val="ListParagraph"/>
        <w:numPr>
          <w:ilvl w:val="0"/>
          <w:numId w:val="39"/>
        </w:numPr>
        <w:tabs>
          <w:tab w:val="left" w:pos="820"/>
          <w:tab w:val="left" w:pos="821"/>
        </w:tabs>
        <w:spacing w:before="101"/>
        <w:rPr>
          <w:sz w:val="20"/>
        </w:rPr>
      </w:pPr>
      <w:r>
        <w:rPr>
          <w:sz w:val="20"/>
        </w:rPr>
        <w:t>Experience in Build tools like Maven, Version control systems li</w:t>
      </w:r>
      <w:r w:rsidR="00B2563B">
        <w:rPr>
          <w:sz w:val="20"/>
        </w:rPr>
        <w:t>ke</w:t>
      </w:r>
      <w:r>
        <w:rPr>
          <w:b/>
          <w:sz w:val="20"/>
        </w:rPr>
        <w:t xml:space="preserve"> GIT </w:t>
      </w:r>
      <w:r>
        <w:rPr>
          <w:sz w:val="20"/>
        </w:rPr>
        <w:t xml:space="preserve">and </w:t>
      </w:r>
      <w:r>
        <w:rPr>
          <w:b/>
          <w:sz w:val="20"/>
        </w:rPr>
        <w:t xml:space="preserve">CI </w:t>
      </w:r>
      <w:r>
        <w:rPr>
          <w:sz w:val="20"/>
        </w:rPr>
        <w:t>Tools</w:t>
      </w:r>
      <w:r>
        <w:rPr>
          <w:spacing w:val="-8"/>
          <w:sz w:val="20"/>
        </w:rPr>
        <w:t xml:space="preserve"> </w:t>
      </w:r>
      <w:r>
        <w:rPr>
          <w:sz w:val="20"/>
        </w:rPr>
        <w:t>like</w:t>
      </w:r>
      <w:r w:rsidR="00155246">
        <w:rPr>
          <w:sz w:val="20"/>
        </w:rPr>
        <w:t xml:space="preserve"> </w:t>
      </w:r>
      <w:r w:rsidRPr="00155246">
        <w:rPr>
          <w:b/>
          <w:sz w:val="20"/>
        </w:rPr>
        <w:t>JENKINS</w:t>
      </w:r>
      <w:r w:rsidRPr="00155246">
        <w:rPr>
          <w:sz w:val="20"/>
        </w:rPr>
        <w:t>.</w:t>
      </w:r>
    </w:p>
    <w:p w14:paraId="38B30FEF" w14:textId="77777777" w:rsidR="00C62739" w:rsidRDefault="00C62739" w:rsidP="0022343A">
      <w:pPr>
        <w:pStyle w:val="ListParagraph"/>
        <w:numPr>
          <w:ilvl w:val="0"/>
          <w:numId w:val="39"/>
        </w:numPr>
        <w:tabs>
          <w:tab w:val="left" w:pos="820"/>
          <w:tab w:val="left" w:pos="821"/>
        </w:tabs>
        <w:spacing w:before="32"/>
        <w:rPr>
          <w:sz w:val="20"/>
        </w:rPr>
      </w:pPr>
      <w:r>
        <w:rPr>
          <w:sz w:val="20"/>
        </w:rPr>
        <w:t>Good experience in creating Branches, Tags and Release Tags activities and</w:t>
      </w:r>
      <w:r>
        <w:rPr>
          <w:spacing w:val="-10"/>
          <w:sz w:val="20"/>
        </w:rPr>
        <w:t xml:space="preserve"> </w:t>
      </w:r>
      <w:r>
        <w:rPr>
          <w:sz w:val="20"/>
        </w:rPr>
        <w:t>merging.</w:t>
      </w:r>
    </w:p>
    <w:p w14:paraId="48772754" w14:textId="77777777" w:rsidR="00C62739" w:rsidRDefault="00C62739" w:rsidP="0022343A">
      <w:pPr>
        <w:pStyle w:val="ListParagraph"/>
        <w:numPr>
          <w:ilvl w:val="0"/>
          <w:numId w:val="39"/>
        </w:numPr>
        <w:tabs>
          <w:tab w:val="left" w:pos="820"/>
          <w:tab w:val="left" w:pos="821"/>
        </w:tabs>
        <w:spacing w:before="37"/>
        <w:rPr>
          <w:sz w:val="20"/>
        </w:rPr>
      </w:pPr>
      <w:r>
        <w:rPr>
          <w:sz w:val="20"/>
        </w:rPr>
        <w:t xml:space="preserve">Daily activities Included Force </w:t>
      </w:r>
      <w:r>
        <w:rPr>
          <w:b/>
          <w:sz w:val="20"/>
        </w:rPr>
        <w:t>builds</w:t>
      </w:r>
      <w:r>
        <w:rPr>
          <w:sz w:val="20"/>
        </w:rPr>
        <w:t>, daily</w:t>
      </w:r>
      <w:r>
        <w:rPr>
          <w:spacing w:val="6"/>
          <w:sz w:val="20"/>
        </w:rPr>
        <w:t xml:space="preserve"> </w:t>
      </w:r>
      <w:r>
        <w:rPr>
          <w:sz w:val="20"/>
        </w:rPr>
        <w:t>patches.</w:t>
      </w:r>
    </w:p>
    <w:p w14:paraId="1E2CA3C0" w14:textId="77777777" w:rsidR="00C62739" w:rsidRDefault="00C62739" w:rsidP="0022343A">
      <w:pPr>
        <w:pStyle w:val="ListParagraph"/>
        <w:numPr>
          <w:ilvl w:val="0"/>
          <w:numId w:val="39"/>
        </w:numPr>
        <w:tabs>
          <w:tab w:val="left" w:pos="820"/>
          <w:tab w:val="left" w:pos="821"/>
        </w:tabs>
        <w:spacing w:before="37"/>
        <w:ind w:right="554"/>
        <w:rPr>
          <w:sz w:val="20"/>
        </w:rPr>
      </w:pPr>
      <w:r>
        <w:rPr>
          <w:sz w:val="20"/>
        </w:rPr>
        <w:t>As per requests to Creating and maintaining the Development branches, Release branches,</w:t>
      </w:r>
      <w:r>
        <w:rPr>
          <w:spacing w:val="-37"/>
          <w:sz w:val="20"/>
        </w:rPr>
        <w:t xml:space="preserve"> </w:t>
      </w:r>
      <w:r>
        <w:rPr>
          <w:sz w:val="20"/>
        </w:rPr>
        <w:t>custom Branches and</w:t>
      </w:r>
      <w:r>
        <w:rPr>
          <w:spacing w:val="-1"/>
          <w:sz w:val="20"/>
        </w:rPr>
        <w:t xml:space="preserve"> </w:t>
      </w:r>
      <w:r>
        <w:rPr>
          <w:sz w:val="20"/>
        </w:rPr>
        <w:t>Tags.</w:t>
      </w:r>
    </w:p>
    <w:p w14:paraId="3192B53F" w14:textId="77777777" w:rsidR="00C62739" w:rsidRDefault="00C62739" w:rsidP="0022343A">
      <w:pPr>
        <w:pStyle w:val="ListParagraph"/>
        <w:numPr>
          <w:ilvl w:val="0"/>
          <w:numId w:val="39"/>
        </w:numPr>
        <w:tabs>
          <w:tab w:val="left" w:pos="820"/>
          <w:tab w:val="left" w:pos="821"/>
        </w:tabs>
        <w:spacing w:before="2"/>
        <w:ind w:right="1069"/>
        <w:rPr>
          <w:sz w:val="20"/>
        </w:rPr>
      </w:pPr>
      <w:r>
        <w:rPr>
          <w:sz w:val="20"/>
        </w:rPr>
        <w:t xml:space="preserve">Performed </w:t>
      </w:r>
      <w:r>
        <w:rPr>
          <w:b/>
          <w:sz w:val="20"/>
        </w:rPr>
        <w:t xml:space="preserve">SCM </w:t>
      </w:r>
      <w:r>
        <w:rPr>
          <w:sz w:val="20"/>
        </w:rPr>
        <w:t>tasks, such as check-in, checkout, branching, tagging and merging code</w:t>
      </w:r>
      <w:r>
        <w:rPr>
          <w:spacing w:val="-29"/>
          <w:sz w:val="20"/>
        </w:rPr>
        <w:t xml:space="preserve"> </w:t>
      </w:r>
      <w:r>
        <w:rPr>
          <w:sz w:val="20"/>
        </w:rPr>
        <w:t>from development branches to main branch and main branch to development</w:t>
      </w:r>
      <w:r>
        <w:rPr>
          <w:spacing w:val="-11"/>
          <w:sz w:val="20"/>
        </w:rPr>
        <w:t xml:space="preserve"> </w:t>
      </w:r>
      <w:r>
        <w:rPr>
          <w:sz w:val="20"/>
        </w:rPr>
        <w:t>branches.</w:t>
      </w:r>
    </w:p>
    <w:p w14:paraId="64400A13" w14:textId="77777777" w:rsidR="00C62739" w:rsidRDefault="00C62739" w:rsidP="0022343A">
      <w:pPr>
        <w:pStyle w:val="ListParagraph"/>
        <w:numPr>
          <w:ilvl w:val="0"/>
          <w:numId w:val="39"/>
        </w:numPr>
        <w:tabs>
          <w:tab w:val="left" w:pos="820"/>
          <w:tab w:val="left" w:pos="821"/>
        </w:tabs>
        <w:spacing w:before="1"/>
        <w:rPr>
          <w:sz w:val="20"/>
        </w:rPr>
      </w:pPr>
      <w:r>
        <w:rPr>
          <w:sz w:val="20"/>
        </w:rPr>
        <w:t>Maintain the Access privileges of Jenkins, version control system to</w:t>
      </w:r>
      <w:r>
        <w:rPr>
          <w:spacing w:val="-12"/>
          <w:sz w:val="20"/>
        </w:rPr>
        <w:t xml:space="preserve"> </w:t>
      </w:r>
      <w:r>
        <w:rPr>
          <w:sz w:val="20"/>
        </w:rPr>
        <w:t>developers.</w:t>
      </w:r>
    </w:p>
    <w:p w14:paraId="07CF7317" w14:textId="77777777" w:rsidR="00C62739" w:rsidRDefault="00C62739" w:rsidP="0022343A">
      <w:pPr>
        <w:pStyle w:val="ListParagraph"/>
        <w:numPr>
          <w:ilvl w:val="0"/>
          <w:numId w:val="39"/>
        </w:numPr>
        <w:tabs>
          <w:tab w:val="left" w:pos="820"/>
          <w:tab w:val="left" w:pos="821"/>
        </w:tabs>
        <w:spacing w:before="37"/>
        <w:rPr>
          <w:sz w:val="20"/>
        </w:rPr>
      </w:pPr>
      <w:r>
        <w:rPr>
          <w:sz w:val="20"/>
        </w:rPr>
        <w:t xml:space="preserve">Participated in all phases of </w:t>
      </w:r>
      <w:r>
        <w:rPr>
          <w:b/>
          <w:sz w:val="20"/>
        </w:rPr>
        <w:t xml:space="preserve">Build </w:t>
      </w:r>
      <w:r>
        <w:rPr>
          <w:sz w:val="20"/>
        </w:rPr>
        <w:t xml:space="preserve">and </w:t>
      </w:r>
      <w:r>
        <w:rPr>
          <w:b/>
          <w:sz w:val="20"/>
        </w:rPr>
        <w:t>Release</w:t>
      </w:r>
      <w:r>
        <w:rPr>
          <w:b/>
          <w:spacing w:val="4"/>
          <w:sz w:val="20"/>
        </w:rPr>
        <w:t xml:space="preserve"> </w:t>
      </w:r>
      <w:r>
        <w:rPr>
          <w:sz w:val="20"/>
        </w:rPr>
        <w:t>activities.</w:t>
      </w:r>
    </w:p>
    <w:p w14:paraId="6FC3356E" w14:textId="1DE2BEF9" w:rsidR="00C62739" w:rsidRPr="00B2563B" w:rsidRDefault="00C62739" w:rsidP="0022343A">
      <w:pPr>
        <w:pStyle w:val="ListParagraph"/>
        <w:numPr>
          <w:ilvl w:val="0"/>
          <w:numId w:val="39"/>
        </w:numPr>
        <w:tabs>
          <w:tab w:val="left" w:pos="820"/>
          <w:tab w:val="left" w:pos="821"/>
        </w:tabs>
        <w:spacing w:before="38"/>
        <w:rPr>
          <w:sz w:val="20"/>
        </w:rPr>
      </w:pPr>
      <w:r>
        <w:rPr>
          <w:sz w:val="20"/>
        </w:rPr>
        <w:t xml:space="preserve">Good experience in </w:t>
      </w:r>
      <w:r>
        <w:rPr>
          <w:b/>
          <w:sz w:val="20"/>
        </w:rPr>
        <w:t>Linux/Unix</w:t>
      </w:r>
      <w:r>
        <w:rPr>
          <w:b/>
          <w:spacing w:val="3"/>
          <w:sz w:val="20"/>
        </w:rPr>
        <w:t xml:space="preserve"> </w:t>
      </w:r>
      <w:r>
        <w:rPr>
          <w:sz w:val="20"/>
        </w:rPr>
        <w:t>environments.</w:t>
      </w:r>
    </w:p>
    <w:p w14:paraId="3B77A9F5" w14:textId="77777777" w:rsidR="00C62739" w:rsidRDefault="00C62739" w:rsidP="0022343A">
      <w:pPr>
        <w:pStyle w:val="ListParagraph"/>
        <w:numPr>
          <w:ilvl w:val="0"/>
          <w:numId w:val="39"/>
        </w:numPr>
        <w:tabs>
          <w:tab w:val="left" w:pos="820"/>
          <w:tab w:val="left" w:pos="821"/>
        </w:tabs>
        <w:spacing w:before="37"/>
        <w:rPr>
          <w:sz w:val="20"/>
        </w:rPr>
      </w:pPr>
      <w:r>
        <w:rPr>
          <w:sz w:val="20"/>
        </w:rPr>
        <w:t xml:space="preserve">Monitoring the disk space and jobs in </w:t>
      </w:r>
      <w:r>
        <w:rPr>
          <w:b/>
          <w:sz w:val="20"/>
        </w:rPr>
        <w:t>CI</w:t>
      </w:r>
      <w:r>
        <w:rPr>
          <w:b/>
          <w:spacing w:val="3"/>
          <w:sz w:val="20"/>
        </w:rPr>
        <w:t xml:space="preserve"> </w:t>
      </w:r>
      <w:r>
        <w:rPr>
          <w:sz w:val="20"/>
        </w:rPr>
        <w:t>tools.</w:t>
      </w:r>
    </w:p>
    <w:p w14:paraId="43EC162C" w14:textId="77777777" w:rsidR="00B2563B" w:rsidRDefault="00C62739" w:rsidP="0022343A">
      <w:pPr>
        <w:pStyle w:val="ListParagraph"/>
        <w:numPr>
          <w:ilvl w:val="0"/>
          <w:numId w:val="39"/>
        </w:numPr>
        <w:tabs>
          <w:tab w:val="left" w:pos="820"/>
          <w:tab w:val="left" w:pos="821"/>
        </w:tabs>
        <w:spacing w:before="1"/>
        <w:ind w:right="1003"/>
        <w:rPr>
          <w:sz w:val="20"/>
        </w:rPr>
      </w:pPr>
      <w:r>
        <w:rPr>
          <w:sz w:val="20"/>
        </w:rPr>
        <w:t>Work with various development teams to build and support automated builds, supporting daily continuous</w:t>
      </w:r>
      <w:r>
        <w:rPr>
          <w:spacing w:val="-1"/>
          <w:sz w:val="20"/>
        </w:rPr>
        <w:t xml:space="preserve"> </w:t>
      </w:r>
      <w:r>
        <w:rPr>
          <w:sz w:val="20"/>
        </w:rPr>
        <w:t>integration.</w:t>
      </w:r>
    </w:p>
    <w:p w14:paraId="247C3DEC" w14:textId="60AC0FEE" w:rsidR="00B2563B" w:rsidRPr="00B2563B" w:rsidRDefault="00B2563B" w:rsidP="0022343A">
      <w:pPr>
        <w:pStyle w:val="ListParagraph"/>
        <w:numPr>
          <w:ilvl w:val="0"/>
          <w:numId w:val="39"/>
        </w:numPr>
        <w:tabs>
          <w:tab w:val="left" w:pos="820"/>
          <w:tab w:val="left" w:pos="821"/>
        </w:tabs>
        <w:spacing w:before="1"/>
        <w:ind w:right="1003"/>
        <w:rPr>
          <w:sz w:val="20"/>
        </w:rPr>
      </w:pPr>
      <w:r w:rsidRPr="00B2563B">
        <w:rPr>
          <w:rFonts w:ascii="Georgia" w:eastAsia="Georgia" w:hAnsi="Georgia" w:cs="Georgia"/>
        </w:rPr>
        <w:t xml:space="preserve">Designed EKS CI/CD pipelines using Jenkins and </w:t>
      </w:r>
      <w:proofErr w:type="spellStart"/>
      <w:r w:rsidRPr="00B2563B">
        <w:rPr>
          <w:rFonts w:ascii="Georgia" w:eastAsia="Georgia" w:hAnsi="Georgia" w:cs="Georgia"/>
        </w:rPr>
        <w:t>ArgoCD</w:t>
      </w:r>
      <w:proofErr w:type="spellEnd"/>
      <w:r w:rsidRPr="00B2563B">
        <w:rPr>
          <w:rFonts w:ascii="Georgia" w:eastAsia="Georgia" w:hAnsi="Georgia" w:cs="Georgia"/>
        </w:rPr>
        <w:t>.</w:t>
      </w:r>
    </w:p>
    <w:p w14:paraId="4D60441A" w14:textId="77777777" w:rsidR="00B2563B" w:rsidRPr="00B2563B" w:rsidRDefault="00B2563B" w:rsidP="0022343A">
      <w:pPr>
        <w:numPr>
          <w:ilvl w:val="0"/>
          <w:numId w:val="39"/>
        </w:numPr>
        <w:spacing w:after="160" w:line="240" w:lineRule="auto"/>
        <w:rPr>
          <w:rFonts w:ascii="Verdana" w:eastAsia="Verdana" w:hAnsi="Verdana" w:cs="Verdana"/>
          <w:sz w:val="20"/>
          <w:szCs w:val="22"/>
        </w:rPr>
      </w:pPr>
      <w:sdt>
        <w:sdtPr>
          <w:tag w:val="goog_rdk_0"/>
          <w:id w:val="751952269"/>
        </w:sdtPr>
        <w:sdtEndPr>
          <w:rPr>
            <w:rFonts w:ascii="Verdana" w:eastAsia="Verdana" w:hAnsi="Verdana" w:cs="Verdana"/>
            <w:sz w:val="20"/>
            <w:szCs w:val="22"/>
          </w:rPr>
        </w:sdtEndPr>
        <w:sdtContent>
          <w:r w:rsidRPr="00B2563B">
            <w:rPr>
              <w:rFonts w:ascii="Verdana" w:eastAsia="Verdana" w:hAnsi="Verdana" w:cs="Verdana"/>
              <w:sz w:val="20"/>
              <w:szCs w:val="22"/>
            </w:rPr>
            <w:t xml:space="preserve">Migrated services from ECS </w:t>
          </w:r>
          <w:r w:rsidRPr="00B2563B">
            <w:rPr>
              <w:rFonts w:ascii="Arial" w:eastAsia="Verdana" w:hAnsi="Arial" w:cs="Arial"/>
              <w:sz w:val="20"/>
              <w:szCs w:val="22"/>
            </w:rPr>
            <w:t>→</w:t>
          </w:r>
          <w:r w:rsidRPr="00B2563B">
            <w:rPr>
              <w:rFonts w:ascii="Verdana" w:eastAsia="Verdana" w:hAnsi="Verdana" w:cs="Verdana"/>
              <w:sz w:val="20"/>
              <w:szCs w:val="22"/>
            </w:rPr>
            <w:t xml:space="preserve"> EKS (hybrid architecture).</w:t>
          </w:r>
        </w:sdtContent>
      </w:sdt>
    </w:p>
    <w:p w14:paraId="01216A39" w14:textId="77777777" w:rsidR="00B2563B" w:rsidRPr="00B2563B" w:rsidRDefault="00B2563B" w:rsidP="0022343A">
      <w:pPr>
        <w:numPr>
          <w:ilvl w:val="0"/>
          <w:numId w:val="39"/>
        </w:numPr>
        <w:spacing w:after="160" w:line="240" w:lineRule="auto"/>
        <w:rPr>
          <w:rFonts w:ascii="Verdana" w:eastAsia="Verdana" w:hAnsi="Verdana" w:cs="Verdana"/>
          <w:sz w:val="20"/>
          <w:szCs w:val="22"/>
        </w:rPr>
      </w:pPr>
      <w:r w:rsidRPr="00B2563B">
        <w:rPr>
          <w:rFonts w:ascii="Verdana" w:eastAsia="Verdana" w:hAnsi="Verdana" w:cs="Verdana"/>
          <w:sz w:val="20"/>
          <w:szCs w:val="22"/>
        </w:rPr>
        <w:t>Managed Amazon MSK (Kafka) and IBM MQ pipelines.</w:t>
      </w:r>
    </w:p>
    <w:p w14:paraId="79F4B8D6" w14:textId="77777777" w:rsidR="00B2563B" w:rsidRPr="00B2563B" w:rsidRDefault="00B2563B" w:rsidP="0022343A">
      <w:pPr>
        <w:numPr>
          <w:ilvl w:val="0"/>
          <w:numId w:val="39"/>
        </w:numPr>
        <w:spacing w:after="160" w:line="240" w:lineRule="auto"/>
        <w:rPr>
          <w:rFonts w:ascii="Verdana" w:eastAsia="Verdana" w:hAnsi="Verdana" w:cs="Verdana"/>
          <w:sz w:val="20"/>
          <w:szCs w:val="22"/>
        </w:rPr>
      </w:pPr>
      <w:r w:rsidRPr="00B2563B">
        <w:rPr>
          <w:rFonts w:ascii="Verdana" w:eastAsia="Verdana" w:hAnsi="Verdana" w:cs="Verdana"/>
          <w:sz w:val="20"/>
          <w:szCs w:val="22"/>
        </w:rPr>
        <w:t xml:space="preserve">Implemented autoscaling using AWS </w:t>
      </w:r>
      <w:proofErr w:type="spellStart"/>
      <w:r w:rsidRPr="00B2563B">
        <w:rPr>
          <w:rFonts w:ascii="Verdana" w:eastAsia="Verdana" w:hAnsi="Verdana" w:cs="Verdana"/>
          <w:sz w:val="20"/>
          <w:szCs w:val="22"/>
        </w:rPr>
        <w:t>Karpenter</w:t>
      </w:r>
      <w:proofErr w:type="spellEnd"/>
      <w:r w:rsidRPr="00B2563B">
        <w:rPr>
          <w:rFonts w:ascii="Verdana" w:eastAsia="Verdana" w:hAnsi="Verdana" w:cs="Verdana"/>
          <w:sz w:val="20"/>
          <w:szCs w:val="22"/>
        </w:rPr>
        <w:t>.</w:t>
      </w:r>
    </w:p>
    <w:p w14:paraId="3C63E96C" w14:textId="77777777" w:rsidR="00B2563B" w:rsidRPr="00B2563B" w:rsidRDefault="00B2563B" w:rsidP="0022343A">
      <w:pPr>
        <w:numPr>
          <w:ilvl w:val="0"/>
          <w:numId w:val="39"/>
        </w:numPr>
        <w:spacing w:after="160" w:line="240" w:lineRule="auto"/>
        <w:rPr>
          <w:rFonts w:ascii="Verdana" w:eastAsia="Verdana" w:hAnsi="Verdana" w:cs="Verdana"/>
          <w:sz w:val="20"/>
          <w:szCs w:val="22"/>
        </w:rPr>
      </w:pPr>
      <w:r w:rsidRPr="00B2563B">
        <w:rPr>
          <w:rFonts w:ascii="Verdana" w:eastAsia="Verdana" w:hAnsi="Verdana" w:cs="Verdana"/>
          <w:sz w:val="20"/>
          <w:szCs w:val="22"/>
        </w:rPr>
        <w:t>Managed Helm charts, Ingress, RBAC, namespaces, secrets.</w:t>
      </w:r>
    </w:p>
    <w:p w14:paraId="5FFEA707" w14:textId="77777777" w:rsidR="00B2563B" w:rsidRPr="00B2563B" w:rsidRDefault="00B2563B" w:rsidP="0022343A">
      <w:pPr>
        <w:numPr>
          <w:ilvl w:val="0"/>
          <w:numId w:val="39"/>
        </w:numPr>
        <w:spacing w:after="160" w:line="240" w:lineRule="auto"/>
        <w:rPr>
          <w:rFonts w:ascii="Verdana" w:eastAsia="Verdana" w:hAnsi="Verdana" w:cs="Verdana"/>
          <w:sz w:val="20"/>
          <w:szCs w:val="22"/>
        </w:rPr>
      </w:pPr>
      <w:r w:rsidRPr="00B2563B">
        <w:rPr>
          <w:rFonts w:ascii="Verdana" w:eastAsia="Verdana" w:hAnsi="Verdana" w:cs="Verdana"/>
          <w:sz w:val="20"/>
          <w:szCs w:val="22"/>
        </w:rPr>
        <w:t>Built dashboards for MSK, ingestion health, EKS workloads.</w:t>
      </w:r>
    </w:p>
    <w:p w14:paraId="475AACBB" w14:textId="77777777" w:rsidR="00B2563B" w:rsidRPr="00B2563B" w:rsidRDefault="00B2563B" w:rsidP="0022343A">
      <w:pPr>
        <w:numPr>
          <w:ilvl w:val="0"/>
          <w:numId w:val="39"/>
        </w:numPr>
        <w:spacing w:after="160" w:line="240" w:lineRule="auto"/>
        <w:rPr>
          <w:rFonts w:ascii="Verdana" w:eastAsia="Verdana" w:hAnsi="Verdana" w:cs="Verdana"/>
          <w:sz w:val="20"/>
          <w:szCs w:val="22"/>
        </w:rPr>
      </w:pPr>
      <w:r w:rsidRPr="00B2563B">
        <w:rPr>
          <w:rFonts w:ascii="Verdana" w:eastAsia="Verdana" w:hAnsi="Verdana" w:cs="Verdana"/>
          <w:sz w:val="20"/>
          <w:szCs w:val="22"/>
        </w:rPr>
        <w:t>Conducted rolling/blue-green deployments.</w:t>
      </w:r>
    </w:p>
    <w:p w14:paraId="7CA15F11" w14:textId="77777777" w:rsidR="00B2563B" w:rsidRPr="00B2563B" w:rsidRDefault="00B2563B" w:rsidP="0022343A">
      <w:pPr>
        <w:numPr>
          <w:ilvl w:val="0"/>
          <w:numId w:val="39"/>
        </w:numPr>
        <w:spacing w:after="160" w:line="240" w:lineRule="auto"/>
        <w:rPr>
          <w:rFonts w:ascii="Verdana" w:eastAsia="Verdana" w:hAnsi="Verdana" w:cs="Verdana"/>
          <w:sz w:val="20"/>
          <w:szCs w:val="22"/>
        </w:rPr>
      </w:pPr>
      <w:r w:rsidRPr="00B2563B">
        <w:rPr>
          <w:rFonts w:ascii="Verdana" w:eastAsia="Verdana" w:hAnsi="Verdana" w:cs="Verdana"/>
          <w:sz w:val="20"/>
          <w:szCs w:val="22"/>
        </w:rPr>
        <w:t>Implemented DR for EKS, RDS, MSK using cross-region replication.</w:t>
      </w:r>
    </w:p>
    <w:p w14:paraId="55C906E9" w14:textId="77777777" w:rsidR="00B2563B" w:rsidRPr="0022343A" w:rsidRDefault="00B2563B" w:rsidP="0022343A">
      <w:pPr>
        <w:tabs>
          <w:tab w:val="left" w:pos="820"/>
          <w:tab w:val="left" w:pos="821"/>
          <w:tab w:val="left" w:pos="2510"/>
        </w:tabs>
        <w:spacing w:line="240" w:lineRule="auto"/>
        <w:rPr>
          <w:rFonts w:ascii="Verdana" w:eastAsia="Verdana" w:hAnsi="Verdana" w:cs="Verdana"/>
          <w:b/>
          <w:color w:val="4F81BD" w:themeColor="accent1"/>
          <w:sz w:val="20"/>
          <w:szCs w:val="22"/>
        </w:rPr>
      </w:pPr>
      <w:r w:rsidRPr="0022343A">
        <w:rPr>
          <w:rFonts w:ascii="Verdana" w:eastAsia="Verdana" w:hAnsi="Verdana" w:cs="Verdana"/>
          <w:b/>
          <w:color w:val="4F81BD" w:themeColor="accent1"/>
          <w:sz w:val="20"/>
          <w:szCs w:val="22"/>
        </w:rPr>
        <w:t>Impact &amp; Achievements:</w:t>
      </w:r>
    </w:p>
    <w:p w14:paraId="1C1AFCAD" w14:textId="77777777" w:rsidR="00B2563B" w:rsidRPr="00B2563B" w:rsidRDefault="00B2563B" w:rsidP="0022343A">
      <w:pPr>
        <w:numPr>
          <w:ilvl w:val="0"/>
          <w:numId w:val="39"/>
        </w:numPr>
        <w:spacing w:after="160" w:line="240" w:lineRule="auto"/>
        <w:rPr>
          <w:rFonts w:ascii="Verdana" w:eastAsia="Verdana" w:hAnsi="Verdana" w:cs="Verdana"/>
          <w:sz w:val="20"/>
          <w:szCs w:val="22"/>
        </w:rPr>
      </w:pPr>
      <w:r w:rsidRPr="00B2563B">
        <w:rPr>
          <w:rFonts w:ascii="Verdana" w:eastAsia="Verdana" w:hAnsi="Verdana" w:cs="Verdana"/>
          <w:sz w:val="20"/>
          <w:szCs w:val="22"/>
        </w:rPr>
        <w:t xml:space="preserve">Reduced cluster cost by ~30% using </w:t>
      </w:r>
      <w:proofErr w:type="spellStart"/>
      <w:r w:rsidRPr="00B2563B">
        <w:rPr>
          <w:rFonts w:ascii="Verdana" w:eastAsia="Verdana" w:hAnsi="Verdana" w:cs="Verdana"/>
          <w:sz w:val="20"/>
          <w:szCs w:val="22"/>
        </w:rPr>
        <w:t>Karpenter</w:t>
      </w:r>
      <w:proofErr w:type="spellEnd"/>
      <w:r w:rsidRPr="00B2563B">
        <w:rPr>
          <w:rFonts w:ascii="Verdana" w:eastAsia="Verdana" w:hAnsi="Verdana" w:cs="Verdana"/>
          <w:sz w:val="20"/>
          <w:szCs w:val="22"/>
        </w:rPr>
        <w:t>-driven autoscaling and optimized node provisioning.</w:t>
      </w:r>
    </w:p>
    <w:p w14:paraId="525C3F21" w14:textId="77777777" w:rsidR="00B2563B" w:rsidRPr="00B2563B" w:rsidRDefault="00B2563B" w:rsidP="0022343A">
      <w:pPr>
        <w:numPr>
          <w:ilvl w:val="0"/>
          <w:numId w:val="39"/>
        </w:numPr>
        <w:spacing w:after="160" w:line="240" w:lineRule="auto"/>
        <w:rPr>
          <w:rFonts w:ascii="Verdana" w:eastAsia="Verdana" w:hAnsi="Verdana" w:cs="Verdana"/>
          <w:sz w:val="20"/>
          <w:szCs w:val="22"/>
        </w:rPr>
      </w:pPr>
      <w:r w:rsidRPr="00B2563B">
        <w:rPr>
          <w:rFonts w:ascii="Verdana" w:eastAsia="Verdana" w:hAnsi="Verdana" w:cs="Verdana"/>
          <w:sz w:val="20"/>
          <w:szCs w:val="22"/>
        </w:rPr>
        <w:lastRenderedPageBreak/>
        <w:t>Increased pipeline stability by 60% through improved Jenkins/</w:t>
      </w:r>
      <w:proofErr w:type="spellStart"/>
      <w:r w:rsidRPr="00B2563B">
        <w:rPr>
          <w:rFonts w:ascii="Verdana" w:eastAsia="Verdana" w:hAnsi="Verdana" w:cs="Verdana"/>
          <w:sz w:val="20"/>
          <w:szCs w:val="22"/>
        </w:rPr>
        <w:t>ArgoCD</w:t>
      </w:r>
      <w:proofErr w:type="spellEnd"/>
      <w:r w:rsidRPr="00B2563B">
        <w:rPr>
          <w:rFonts w:ascii="Verdana" w:eastAsia="Verdana" w:hAnsi="Verdana" w:cs="Verdana"/>
          <w:sz w:val="20"/>
          <w:szCs w:val="22"/>
        </w:rPr>
        <w:t xml:space="preserve"> workflows and automated validation.</w:t>
      </w:r>
    </w:p>
    <w:p w14:paraId="37EEBD5D" w14:textId="77777777" w:rsidR="00B2563B" w:rsidRPr="00B2563B" w:rsidRDefault="00B2563B" w:rsidP="0022343A">
      <w:pPr>
        <w:numPr>
          <w:ilvl w:val="0"/>
          <w:numId w:val="39"/>
        </w:numPr>
        <w:spacing w:after="160" w:line="240" w:lineRule="auto"/>
        <w:rPr>
          <w:rFonts w:ascii="Verdana" w:eastAsia="Verdana" w:hAnsi="Verdana" w:cs="Verdana"/>
          <w:sz w:val="20"/>
          <w:szCs w:val="22"/>
        </w:rPr>
      </w:pPr>
      <w:r w:rsidRPr="00B2563B">
        <w:rPr>
          <w:rFonts w:ascii="Verdana" w:eastAsia="Verdana" w:hAnsi="Verdana" w:cs="Verdana"/>
          <w:sz w:val="20"/>
          <w:szCs w:val="22"/>
        </w:rPr>
        <w:t xml:space="preserve">Achieved 99.9% uptime for EKS microservices through scaling, failover, and </w:t>
      </w:r>
      <w:proofErr w:type="spellStart"/>
      <w:r w:rsidRPr="00B2563B">
        <w:rPr>
          <w:rFonts w:ascii="Verdana" w:eastAsia="Verdana" w:hAnsi="Verdana" w:cs="Verdana"/>
          <w:sz w:val="20"/>
          <w:szCs w:val="22"/>
        </w:rPr>
        <w:t>GitOps</w:t>
      </w:r>
      <w:proofErr w:type="spellEnd"/>
      <w:r w:rsidRPr="00B2563B">
        <w:rPr>
          <w:rFonts w:ascii="Verdana" w:eastAsia="Verdana" w:hAnsi="Verdana" w:cs="Verdana"/>
          <w:sz w:val="20"/>
          <w:szCs w:val="22"/>
        </w:rPr>
        <w:t xml:space="preserve"> automation.</w:t>
      </w:r>
    </w:p>
    <w:p w14:paraId="5CE37399" w14:textId="77777777" w:rsidR="00B2563B" w:rsidRPr="00B2563B" w:rsidRDefault="00B2563B" w:rsidP="0022343A">
      <w:pPr>
        <w:numPr>
          <w:ilvl w:val="0"/>
          <w:numId w:val="39"/>
        </w:numPr>
        <w:spacing w:after="160" w:line="240" w:lineRule="auto"/>
        <w:rPr>
          <w:rFonts w:ascii="Verdana" w:eastAsia="Verdana" w:hAnsi="Verdana" w:cs="Verdana"/>
          <w:sz w:val="20"/>
          <w:szCs w:val="22"/>
        </w:rPr>
      </w:pPr>
      <w:r w:rsidRPr="00B2563B">
        <w:rPr>
          <w:rFonts w:ascii="Verdana" w:eastAsia="Verdana" w:hAnsi="Verdana" w:cs="Verdana"/>
          <w:sz w:val="20"/>
          <w:szCs w:val="22"/>
        </w:rPr>
        <w:t>Improved data processing performance by 35% by optimizing MSK pipelines and ETL workflows.</w:t>
      </w:r>
    </w:p>
    <w:p w14:paraId="1CD6941E" w14:textId="77777777" w:rsidR="00B2563B" w:rsidRPr="00B2563B" w:rsidRDefault="00B2563B" w:rsidP="0022343A">
      <w:pPr>
        <w:numPr>
          <w:ilvl w:val="0"/>
          <w:numId w:val="39"/>
        </w:numPr>
        <w:spacing w:after="160" w:line="240" w:lineRule="auto"/>
        <w:rPr>
          <w:rFonts w:ascii="Verdana" w:eastAsia="Verdana" w:hAnsi="Verdana" w:cs="Verdana"/>
          <w:sz w:val="20"/>
          <w:szCs w:val="22"/>
        </w:rPr>
      </w:pPr>
      <w:r w:rsidRPr="00B2563B">
        <w:rPr>
          <w:rFonts w:ascii="Verdana" w:eastAsia="Verdana" w:hAnsi="Verdana" w:cs="Verdana"/>
          <w:sz w:val="20"/>
          <w:szCs w:val="22"/>
        </w:rPr>
        <w:t>Enabled cross-region disaster recovery reducing RTO to under 15 minutes.</w:t>
      </w:r>
    </w:p>
    <w:p w14:paraId="6EFD0D13" w14:textId="77777777" w:rsidR="00B2563B" w:rsidRPr="00B2563B" w:rsidRDefault="00B2563B" w:rsidP="0022343A">
      <w:pPr>
        <w:numPr>
          <w:ilvl w:val="0"/>
          <w:numId w:val="39"/>
        </w:numPr>
        <w:spacing w:after="160" w:line="240" w:lineRule="auto"/>
        <w:rPr>
          <w:rFonts w:ascii="Verdana" w:eastAsia="Verdana" w:hAnsi="Verdana" w:cs="Verdana"/>
          <w:sz w:val="20"/>
          <w:szCs w:val="22"/>
        </w:rPr>
      </w:pPr>
      <w:r w:rsidRPr="00B2563B">
        <w:rPr>
          <w:rFonts w:ascii="Verdana" w:eastAsia="Verdana" w:hAnsi="Verdana" w:cs="Verdana"/>
          <w:sz w:val="20"/>
          <w:szCs w:val="22"/>
        </w:rPr>
        <w:t xml:space="preserve">Standardized Helm charts and </w:t>
      </w:r>
      <w:proofErr w:type="spellStart"/>
      <w:r w:rsidRPr="00B2563B">
        <w:rPr>
          <w:rFonts w:ascii="Verdana" w:eastAsia="Verdana" w:hAnsi="Verdana" w:cs="Verdana"/>
          <w:sz w:val="20"/>
          <w:szCs w:val="22"/>
        </w:rPr>
        <w:t>GitOps</w:t>
      </w:r>
      <w:proofErr w:type="spellEnd"/>
      <w:r w:rsidRPr="00B2563B">
        <w:rPr>
          <w:rFonts w:ascii="Verdana" w:eastAsia="Verdana" w:hAnsi="Verdana" w:cs="Verdana"/>
          <w:sz w:val="20"/>
          <w:szCs w:val="22"/>
        </w:rPr>
        <w:t xml:space="preserve"> structure, reducing deployment errors by 70%.</w:t>
      </w:r>
    </w:p>
    <w:p w14:paraId="5EB1827E" w14:textId="3247A25F" w:rsidR="007243D5" w:rsidRDefault="00B2563B" w:rsidP="005A2592">
      <w:pPr>
        <w:spacing w:after="160" w:line="240" w:lineRule="auto"/>
        <w:rPr>
          <w:rFonts w:ascii="Verdana" w:eastAsia="Verdana" w:hAnsi="Verdana" w:cs="Verdana"/>
          <w:sz w:val="20"/>
          <w:szCs w:val="22"/>
        </w:rPr>
      </w:pPr>
      <w:r w:rsidRPr="005A2592">
        <w:rPr>
          <w:rFonts w:ascii="Verdana" w:eastAsia="Verdana" w:hAnsi="Verdana" w:cs="Verdana"/>
          <w:b/>
          <w:color w:val="4F81BD" w:themeColor="accent1"/>
          <w:sz w:val="20"/>
          <w:szCs w:val="22"/>
        </w:rPr>
        <w:t>Tools/Environment:</w:t>
      </w:r>
      <w:r>
        <w:rPr>
          <w:rFonts w:ascii="Georgia" w:eastAsia="Georgia" w:hAnsi="Georgia" w:cs="Georgia"/>
        </w:rPr>
        <w:t xml:space="preserve"> </w:t>
      </w:r>
      <w:r w:rsidRPr="00B2563B">
        <w:rPr>
          <w:rFonts w:ascii="Verdana" w:eastAsia="Verdana" w:hAnsi="Verdana" w:cs="Verdana"/>
          <w:sz w:val="20"/>
          <w:szCs w:val="22"/>
        </w:rPr>
        <w:t xml:space="preserve">EKS, App Runner, API Gateway, Docker, </w:t>
      </w:r>
      <w:proofErr w:type="gramStart"/>
      <w:r w:rsidRPr="00B2563B">
        <w:rPr>
          <w:rFonts w:ascii="Verdana" w:eastAsia="Verdana" w:hAnsi="Verdana" w:cs="Verdana"/>
          <w:sz w:val="20"/>
          <w:szCs w:val="22"/>
        </w:rPr>
        <w:t>Helm,  Secrete</w:t>
      </w:r>
      <w:proofErr w:type="gramEnd"/>
      <w:r w:rsidRPr="00B2563B">
        <w:rPr>
          <w:rFonts w:ascii="Verdana" w:eastAsia="Verdana" w:hAnsi="Verdana" w:cs="Verdana"/>
          <w:sz w:val="20"/>
          <w:szCs w:val="22"/>
        </w:rPr>
        <w:t xml:space="preserve"> manager, Git, Istio, Argo CD, AWS </w:t>
      </w:r>
      <w:proofErr w:type="spellStart"/>
      <w:r w:rsidRPr="00B2563B">
        <w:rPr>
          <w:rFonts w:ascii="Verdana" w:eastAsia="Verdana" w:hAnsi="Verdana" w:cs="Verdana"/>
          <w:sz w:val="20"/>
          <w:szCs w:val="22"/>
        </w:rPr>
        <w:t>Karpenter</w:t>
      </w:r>
      <w:proofErr w:type="spellEnd"/>
    </w:p>
    <w:p w14:paraId="6D85AD73" w14:textId="1C734A9F" w:rsidR="007243D5" w:rsidRPr="0022343A" w:rsidRDefault="0022343A" w:rsidP="0022343A">
      <w:pPr>
        <w:tabs>
          <w:tab w:val="left" w:pos="820"/>
          <w:tab w:val="left" w:pos="821"/>
        </w:tabs>
        <w:spacing w:before="1" w:line="240" w:lineRule="auto"/>
        <w:ind w:right="1003"/>
        <w:rPr>
          <w:rFonts w:ascii="Verdana" w:eastAsia="Verdana" w:hAnsi="Verdana" w:cs="Verdana"/>
          <w:sz w:val="20"/>
          <w:szCs w:val="22"/>
        </w:rPr>
      </w:pPr>
      <w:proofErr w:type="spellStart"/>
      <w:proofErr w:type="gramStart"/>
      <w:r>
        <w:rPr>
          <w:rFonts w:ascii="Verdana" w:eastAsia="Verdana" w:hAnsi="Verdana" w:cs="Verdana"/>
          <w:b/>
          <w:color w:val="4F81BD" w:themeColor="accent1"/>
          <w:sz w:val="20"/>
          <w:szCs w:val="22"/>
        </w:rPr>
        <w:t>Project</w:t>
      </w:r>
      <w:r w:rsidR="007243D5" w:rsidRPr="0022343A">
        <w:rPr>
          <w:rFonts w:ascii="Verdana" w:eastAsia="Verdana" w:hAnsi="Verdana" w:cs="Verdana"/>
          <w:sz w:val="20"/>
          <w:szCs w:val="22"/>
        </w:rPr>
        <w:t>:</w:t>
      </w:r>
      <w:r w:rsidR="007243D5" w:rsidRPr="0022343A">
        <w:rPr>
          <w:rFonts w:ascii="Verdana" w:eastAsia="Verdana" w:hAnsi="Verdana" w:cs="Verdana"/>
          <w:b/>
          <w:bCs/>
          <w:sz w:val="20"/>
          <w:szCs w:val="22"/>
        </w:rPr>
        <w:t>FDC</w:t>
      </w:r>
      <w:proofErr w:type="spellEnd"/>
      <w:proofErr w:type="gramEnd"/>
      <w:r w:rsidR="007243D5" w:rsidRPr="0022343A">
        <w:rPr>
          <w:rFonts w:ascii="Verdana" w:eastAsia="Verdana" w:hAnsi="Verdana" w:cs="Verdana"/>
          <w:sz w:val="20"/>
          <w:szCs w:val="22"/>
        </w:rPr>
        <w:t xml:space="preserve"> (First Day Complete)</w:t>
      </w:r>
      <w:r w:rsidR="007243D5" w:rsidRPr="0022343A">
        <w:rPr>
          <w:rFonts w:ascii="Verdana" w:eastAsia="Verdana" w:hAnsi="Verdana" w:cs="Verdana"/>
          <w:sz w:val="20"/>
          <w:szCs w:val="22"/>
        </w:rPr>
        <w:t xml:space="preserve"> </w:t>
      </w:r>
      <w:proofErr w:type="gramStart"/>
      <w:r w:rsidR="007243D5" w:rsidRPr="0022343A">
        <w:rPr>
          <w:rFonts w:ascii="Verdana" w:eastAsia="Verdana" w:hAnsi="Verdana" w:cs="Verdana"/>
          <w:sz w:val="20"/>
          <w:szCs w:val="22"/>
        </w:rPr>
        <w:t xml:space="preserve">/  </w:t>
      </w:r>
      <w:r w:rsidR="007243D5" w:rsidRPr="0022343A">
        <w:rPr>
          <w:rFonts w:ascii="Verdana" w:eastAsia="Verdana" w:hAnsi="Verdana" w:cs="Verdana"/>
          <w:b/>
          <w:bCs/>
          <w:sz w:val="20"/>
          <w:szCs w:val="22"/>
        </w:rPr>
        <w:t>AIP</w:t>
      </w:r>
      <w:proofErr w:type="gramEnd"/>
      <w:r w:rsidR="007243D5" w:rsidRPr="0022343A">
        <w:rPr>
          <w:rFonts w:ascii="Verdana" w:eastAsia="Verdana" w:hAnsi="Verdana" w:cs="Verdana"/>
          <w:sz w:val="20"/>
          <w:szCs w:val="22"/>
        </w:rPr>
        <w:t xml:space="preserve"> (Adoption &amp; Insights Portal)</w:t>
      </w:r>
      <w:r w:rsidR="007243D5" w:rsidRPr="0022343A">
        <w:rPr>
          <w:rFonts w:ascii="Verdana" w:eastAsia="Verdana" w:hAnsi="Verdana" w:cs="Verdana"/>
          <w:sz w:val="20"/>
          <w:szCs w:val="22"/>
        </w:rPr>
        <w:br/>
      </w:r>
      <w:r w:rsidR="007243D5" w:rsidRPr="0022343A">
        <w:rPr>
          <w:rFonts w:ascii="Verdana" w:eastAsia="Verdana" w:hAnsi="Verdana" w:cs="Verdana"/>
          <w:b/>
          <w:bCs/>
          <w:sz w:val="20"/>
          <w:szCs w:val="22"/>
        </w:rPr>
        <w:t>FDC</w:t>
      </w:r>
      <w:r w:rsidR="007243D5" w:rsidRPr="0022343A">
        <w:rPr>
          <w:rFonts w:ascii="Verdana" w:eastAsia="Verdana" w:hAnsi="Verdana" w:cs="Verdana"/>
          <w:b/>
          <w:bCs/>
          <w:sz w:val="20"/>
          <w:szCs w:val="22"/>
        </w:rPr>
        <w:t xml:space="preserve"> /</w:t>
      </w:r>
      <w:proofErr w:type="gramStart"/>
      <w:r w:rsidR="007243D5" w:rsidRPr="0022343A">
        <w:rPr>
          <w:rFonts w:ascii="Verdana" w:eastAsia="Verdana" w:hAnsi="Verdana" w:cs="Verdana"/>
          <w:b/>
          <w:bCs/>
          <w:sz w:val="20"/>
          <w:szCs w:val="22"/>
        </w:rPr>
        <w:t>AIP</w:t>
      </w:r>
      <w:r w:rsidR="007243D5" w:rsidRPr="0022343A">
        <w:rPr>
          <w:rFonts w:ascii="Verdana" w:eastAsia="Verdana" w:hAnsi="Verdana" w:cs="Verdana"/>
          <w:sz w:val="20"/>
          <w:szCs w:val="22"/>
        </w:rPr>
        <w:t xml:space="preserve"> </w:t>
      </w:r>
      <w:r w:rsidR="007243D5" w:rsidRPr="0022343A">
        <w:rPr>
          <w:rFonts w:ascii="Verdana" w:eastAsia="Verdana" w:hAnsi="Verdana" w:cs="Verdana"/>
          <w:sz w:val="20"/>
          <w:szCs w:val="22"/>
        </w:rPr>
        <w:t xml:space="preserve"> is</w:t>
      </w:r>
      <w:proofErr w:type="gramEnd"/>
      <w:r w:rsidR="007243D5" w:rsidRPr="0022343A">
        <w:rPr>
          <w:rFonts w:ascii="Verdana" w:eastAsia="Verdana" w:hAnsi="Verdana" w:cs="Verdana"/>
          <w:sz w:val="20"/>
          <w:szCs w:val="22"/>
        </w:rPr>
        <w:t xml:space="preserve"> a comprehensive course material delivery program offered by BNED. Its primary goal is to ensure that every student receives all required course materials (digital and/or physical) automatically by the first day of class, typically bundled as part of tuition or fees</w:t>
      </w:r>
      <w:r w:rsidR="007243D5" w:rsidRPr="0022343A">
        <w:rPr>
          <w:rFonts w:ascii="Verdana" w:eastAsia="Verdana" w:hAnsi="Verdana" w:cs="Verdana"/>
          <w:sz w:val="20"/>
          <w:szCs w:val="22"/>
        </w:rPr>
        <w:t xml:space="preserve">. </w:t>
      </w:r>
      <w:r w:rsidR="007243D5" w:rsidRPr="0022343A">
        <w:rPr>
          <w:rFonts w:ascii="Verdana" w:eastAsia="Verdana" w:hAnsi="Verdana" w:cs="Verdana"/>
          <w:sz w:val="20"/>
          <w:szCs w:val="22"/>
        </w:rPr>
        <w:t>Adoption Information Platform. It is a system used primarily in educational institutions to manage and streamline the adoption of course materials</w:t>
      </w:r>
    </w:p>
    <w:p w14:paraId="33AD123D" w14:textId="1B0B1859" w:rsidR="0022343A" w:rsidRPr="0022343A" w:rsidRDefault="0022343A" w:rsidP="0022343A">
      <w:pPr>
        <w:tabs>
          <w:tab w:val="left" w:pos="820"/>
          <w:tab w:val="left" w:pos="821"/>
          <w:tab w:val="left" w:pos="2510"/>
        </w:tabs>
        <w:spacing w:line="240" w:lineRule="auto"/>
        <w:rPr>
          <w:rFonts w:ascii="Verdana" w:eastAsia="Verdana" w:hAnsi="Verdana" w:cs="Verdana"/>
          <w:b/>
          <w:color w:val="4F81BD" w:themeColor="accent1"/>
          <w:sz w:val="20"/>
          <w:szCs w:val="22"/>
        </w:rPr>
      </w:pPr>
      <w:r w:rsidRPr="0022343A">
        <w:rPr>
          <w:rFonts w:ascii="Verdana" w:eastAsia="Verdana" w:hAnsi="Verdana" w:cs="Verdana"/>
          <w:b/>
          <w:color w:val="4F81BD" w:themeColor="accent1"/>
          <w:sz w:val="20"/>
          <w:szCs w:val="22"/>
        </w:rPr>
        <w:t xml:space="preserve"> </w:t>
      </w:r>
      <w:r>
        <w:rPr>
          <w:rFonts w:ascii="Verdana" w:eastAsia="Verdana" w:hAnsi="Verdana" w:cs="Verdana"/>
          <w:b/>
          <w:color w:val="4F81BD" w:themeColor="accent1"/>
          <w:sz w:val="20"/>
          <w:szCs w:val="22"/>
        </w:rPr>
        <w:t xml:space="preserve">    </w:t>
      </w:r>
      <w:r w:rsidRPr="0022343A">
        <w:rPr>
          <w:rFonts w:ascii="Verdana" w:eastAsia="Verdana" w:hAnsi="Verdana" w:cs="Verdana"/>
          <w:b/>
          <w:color w:val="4F81BD" w:themeColor="accent1"/>
          <w:sz w:val="20"/>
          <w:szCs w:val="22"/>
        </w:rPr>
        <w:t>Roles &amp; Responsibilities:</w:t>
      </w:r>
    </w:p>
    <w:p w14:paraId="31CA97FC"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Managed ECS microservices with Fargate, service discovery, blue/green deployments.</w:t>
      </w:r>
    </w:p>
    <w:p w14:paraId="44356D85" w14:textId="5469703A"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Automated ETL &amp; batch processing using Glue, Step Functions, EMR, AWS Batch</w:t>
      </w:r>
      <w:r w:rsidRPr="007243D5">
        <w:rPr>
          <w:sz w:val="20"/>
        </w:rPr>
        <w:t>,</w:t>
      </w:r>
      <w:r w:rsidRPr="007243D5">
        <w:rPr>
          <w:sz w:val="20"/>
        </w:rPr>
        <w:t xml:space="preserve"> ECS, Step Functions.</w:t>
      </w:r>
    </w:p>
    <w:p w14:paraId="50B77263"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Implemented event-driven workflows (Lambda + MSK + MQ).</w:t>
      </w:r>
    </w:p>
    <w:p w14:paraId="0A765C56" w14:textId="79C104D0"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Integrated MSK + MQ for event-driven flows</w:t>
      </w:r>
    </w:p>
    <w:p w14:paraId="28AC2F76"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 xml:space="preserve">Built Redis </w:t>
      </w:r>
      <w:proofErr w:type="gramStart"/>
      <w:r w:rsidRPr="007243D5">
        <w:rPr>
          <w:sz w:val="20"/>
        </w:rPr>
        <w:t>caching</w:t>
      </w:r>
      <w:proofErr w:type="gramEnd"/>
      <w:r w:rsidRPr="007243D5">
        <w:rPr>
          <w:sz w:val="20"/>
        </w:rPr>
        <w:t xml:space="preserve"> for real-time performance.</w:t>
      </w:r>
    </w:p>
    <w:p w14:paraId="70A58021"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 xml:space="preserve">Designed </w:t>
      </w:r>
      <w:proofErr w:type="spellStart"/>
      <w:r w:rsidRPr="007243D5">
        <w:rPr>
          <w:sz w:val="20"/>
        </w:rPr>
        <w:t>CodeBuild</w:t>
      </w:r>
      <w:proofErr w:type="spellEnd"/>
      <w:r w:rsidRPr="007243D5">
        <w:rPr>
          <w:sz w:val="20"/>
        </w:rPr>
        <w:t>/</w:t>
      </w:r>
      <w:proofErr w:type="spellStart"/>
      <w:r w:rsidRPr="007243D5">
        <w:rPr>
          <w:sz w:val="20"/>
        </w:rPr>
        <w:t>CodeDeploy</w:t>
      </w:r>
      <w:proofErr w:type="spellEnd"/>
      <w:r w:rsidRPr="007243D5">
        <w:rPr>
          <w:sz w:val="20"/>
        </w:rPr>
        <w:t xml:space="preserve"> pipelines.</w:t>
      </w:r>
    </w:p>
    <w:p w14:paraId="18317005"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Implemented multi-environment VPC deployments.</w:t>
      </w:r>
    </w:p>
    <w:p w14:paraId="3BA33760" w14:textId="77777777" w:rsidR="007243D5" w:rsidRPr="007243D5" w:rsidRDefault="007243D5" w:rsidP="0022343A">
      <w:pPr>
        <w:pStyle w:val="ListParagraph"/>
        <w:numPr>
          <w:ilvl w:val="0"/>
          <w:numId w:val="39"/>
        </w:numPr>
        <w:tabs>
          <w:tab w:val="left" w:pos="820"/>
          <w:tab w:val="left" w:pos="821"/>
        </w:tabs>
        <w:spacing w:before="1"/>
        <w:ind w:right="1003"/>
        <w:rPr>
          <w:sz w:val="20"/>
        </w:rPr>
      </w:pPr>
      <w:proofErr w:type="gramStart"/>
      <w:r w:rsidRPr="007243D5">
        <w:rPr>
          <w:sz w:val="20"/>
        </w:rPr>
        <w:t>Managed</w:t>
      </w:r>
      <w:proofErr w:type="gramEnd"/>
      <w:r w:rsidRPr="007243D5">
        <w:rPr>
          <w:sz w:val="20"/>
        </w:rPr>
        <w:t xml:space="preserve"> DR with multi-region backups and restore automation.</w:t>
      </w:r>
    </w:p>
    <w:p w14:paraId="7563437F" w14:textId="77777777" w:rsidR="0022343A" w:rsidRDefault="0022343A" w:rsidP="0022343A">
      <w:pPr>
        <w:tabs>
          <w:tab w:val="left" w:pos="820"/>
          <w:tab w:val="left" w:pos="821"/>
          <w:tab w:val="left" w:pos="2510"/>
        </w:tabs>
        <w:spacing w:line="240" w:lineRule="auto"/>
        <w:rPr>
          <w:rFonts w:eastAsia="Verdana"/>
          <w:sz w:val="20"/>
        </w:rPr>
      </w:pPr>
      <w:r>
        <w:rPr>
          <w:rFonts w:eastAsia="Verdana"/>
          <w:sz w:val="20"/>
        </w:rPr>
        <w:t xml:space="preserve"> </w:t>
      </w:r>
    </w:p>
    <w:p w14:paraId="7F902341" w14:textId="265E6540" w:rsidR="007243D5" w:rsidRPr="0022343A" w:rsidRDefault="0022343A" w:rsidP="0022343A">
      <w:pPr>
        <w:tabs>
          <w:tab w:val="left" w:pos="820"/>
          <w:tab w:val="left" w:pos="821"/>
          <w:tab w:val="left" w:pos="2510"/>
        </w:tabs>
        <w:spacing w:line="240" w:lineRule="auto"/>
        <w:rPr>
          <w:rFonts w:eastAsia="Verdana"/>
          <w:sz w:val="20"/>
        </w:rPr>
      </w:pPr>
      <w:r>
        <w:rPr>
          <w:rFonts w:ascii="Verdana" w:eastAsia="Verdana" w:hAnsi="Verdana" w:cs="Verdana"/>
          <w:b/>
          <w:color w:val="4F81BD" w:themeColor="accent1"/>
          <w:sz w:val="20"/>
          <w:szCs w:val="22"/>
        </w:rPr>
        <w:t xml:space="preserve">     </w:t>
      </w:r>
      <w:r w:rsidR="007243D5" w:rsidRPr="0022343A">
        <w:rPr>
          <w:rFonts w:ascii="Verdana" w:eastAsia="Verdana" w:hAnsi="Verdana" w:cs="Verdana"/>
          <w:b/>
          <w:color w:val="4F81BD" w:themeColor="accent1"/>
          <w:sz w:val="20"/>
          <w:szCs w:val="22"/>
        </w:rPr>
        <w:t>Impact &amp; Achievements:</w:t>
      </w:r>
    </w:p>
    <w:p w14:paraId="57A57C75"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Improved student material delivery reliability to 99.99% via ECS Fargate HA + blue/green deployments.</w:t>
      </w:r>
    </w:p>
    <w:p w14:paraId="008B95F2"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 xml:space="preserve">Reduced </w:t>
      </w:r>
      <w:proofErr w:type="gramStart"/>
      <w:r w:rsidRPr="007243D5">
        <w:rPr>
          <w:sz w:val="20"/>
        </w:rPr>
        <w:t>compute</w:t>
      </w:r>
      <w:proofErr w:type="gramEnd"/>
      <w:r w:rsidRPr="007243D5">
        <w:rPr>
          <w:sz w:val="20"/>
        </w:rPr>
        <w:t xml:space="preserve"> costs significantly by optimizing EMR cluster sizing and Batch workloads.</w:t>
      </w:r>
    </w:p>
    <w:p w14:paraId="229D2A42" w14:textId="2120C0A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Reduced ingestion latency by 40% using Redis caching optimization.</w:t>
      </w:r>
    </w:p>
    <w:p w14:paraId="026AFB2D"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Achieved robust disaster recovery posture with multi-region replication and automated restore procedures.</w:t>
      </w:r>
    </w:p>
    <w:p w14:paraId="5D328E9D"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Decreased incident resolution time by 35% using centralized CloudWatch + Grafana dashboards.</w:t>
      </w:r>
    </w:p>
    <w:p w14:paraId="5B4F1CCA" w14:textId="05624E68"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Reduced recovery time objective (RTO) by 50% through DR automation and cross-region backups.</w:t>
      </w:r>
    </w:p>
    <w:p w14:paraId="77960FC0" w14:textId="37C209A9"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 xml:space="preserve">Tools/Environment: ECS, Lambda, EMR, Glue, Step Functions, API Gateway, AWS Batch, Redis, Amazon MSK, IBM MQ, VPC, </w:t>
      </w:r>
      <w:proofErr w:type="spellStart"/>
      <w:r w:rsidRPr="007243D5">
        <w:rPr>
          <w:sz w:val="20"/>
        </w:rPr>
        <w:t>CodeBuild</w:t>
      </w:r>
      <w:proofErr w:type="spellEnd"/>
      <w:r w:rsidRPr="007243D5">
        <w:rPr>
          <w:sz w:val="20"/>
        </w:rPr>
        <w:t xml:space="preserve">, </w:t>
      </w:r>
      <w:proofErr w:type="spellStart"/>
      <w:r w:rsidRPr="007243D5">
        <w:rPr>
          <w:sz w:val="20"/>
        </w:rPr>
        <w:t>CodeDeploy</w:t>
      </w:r>
      <w:proofErr w:type="spellEnd"/>
      <w:r w:rsidRPr="007243D5">
        <w:rPr>
          <w:sz w:val="20"/>
        </w:rPr>
        <w:t>, S3</w:t>
      </w:r>
      <w:r w:rsidRPr="007243D5">
        <w:rPr>
          <w:sz w:val="20"/>
        </w:rPr>
        <w:t>, SNS, SQS, IAM Roles.</w:t>
      </w:r>
    </w:p>
    <w:p w14:paraId="13080153" w14:textId="77777777" w:rsidR="00BF71AB" w:rsidRPr="00BF71AB" w:rsidRDefault="00BF71AB" w:rsidP="00BF71AB">
      <w:pPr>
        <w:ind w:left="360"/>
        <w:rPr>
          <w:rFonts w:ascii="Verdana" w:eastAsia="Verdana" w:hAnsi="Verdana" w:cs="Verdana"/>
          <w:sz w:val="20"/>
          <w:szCs w:val="22"/>
        </w:rPr>
      </w:pPr>
      <w:r w:rsidRPr="00BF71AB">
        <w:rPr>
          <w:rFonts w:ascii="Verdana" w:eastAsia="Verdana" w:hAnsi="Verdana" w:cs="Verdana"/>
          <w:b/>
          <w:color w:val="4F81BD" w:themeColor="accent1"/>
          <w:sz w:val="20"/>
          <w:szCs w:val="22"/>
        </w:rPr>
        <w:t>Tools/Environment</w:t>
      </w:r>
      <w:r w:rsidRPr="00BF71AB">
        <w:rPr>
          <w:rFonts w:ascii="Verdana" w:eastAsia="Verdana" w:hAnsi="Verdana" w:cs="Verdana"/>
          <w:sz w:val="20"/>
          <w:szCs w:val="22"/>
        </w:rPr>
        <w:t xml:space="preserve">: ECS, Lambda, EMR, Glue, Step Functions, API Gateway, AWS Batch, Redis, Amazon MSK, IBM MQ, VPC, </w:t>
      </w:r>
      <w:proofErr w:type="spellStart"/>
      <w:r w:rsidRPr="00BF71AB">
        <w:rPr>
          <w:rFonts w:ascii="Verdana" w:eastAsia="Verdana" w:hAnsi="Verdana" w:cs="Verdana"/>
          <w:sz w:val="20"/>
          <w:szCs w:val="22"/>
        </w:rPr>
        <w:t>CodeBuild</w:t>
      </w:r>
      <w:proofErr w:type="spellEnd"/>
      <w:r w:rsidRPr="00BF71AB">
        <w:rPr>
          <w:rFonts w:ascii="Verdana" w:eastAsia="Verdana" w:hAnsi="Verdana" w:cs="Verdana"/>
          <w:sz w:val="20"/>
          <w:szCs w:val="22"/>
        </w:rPr>
        <w:t xml:space="preserve">, </w:t>
      </w:r>
      <w:proofErr w:type="spellStart"/>
      <w:r w:rsidRPr="00BF71AB">
        <w:rPr>
          <w:rFonts w:ascii="Verdana" w:eastAsia="Verdana" w:hAnsi="Verdana" w:cs="Verdana"/>
          <w:sz w:val="20"/>
          <w:szCs w:val="22"/>
        </w:rPr>
        <w:t>CodeDeploy</w:t>
      </w:r>
      <w:proofErr w:type="spellEnd"/>
      <w:r w:rsidRPr="00BF71AB">
        <w:rPr>
          <w:rFonts w:ascii="Verdana" w:eastAsia="Verdana" w:hAnsi="Verdana" w:cs="Verdana"/>
          <w:sz w:val="20"/>
          <w:szCs w:val="22"/>
        </w:rPr>
        <w:t>, S3,</w:t>
      </w:r>
    </w:p>
    <w:p w14:paraId="3F000E55" w14:textId="77777777" w:rsidR="007243D5" w:rsidRDefault="007243D5" w:rsidP="0022343A">
      <w:pPr>
        <w:tabs>
          <w:tab w:val="left" w:pos="820"/>
          <w:tab w:val="left" w:pos="821"/>
        </w:tabs>
        <w:spacing w:before="1" w:line="240" w:lineRule="auto"/>
        <w:ind w:left="360" w:right="1003"/>
        <w:rPr>
          <w:rFonts w:eastAsia="Verdana"/>
          <w:sz w:val="20"/>
          <w:szCs w:val="22"/>
        </w:rPr>
      </w:pPr>
    </w:p>
    <w:p w14:paraId="31DCAEBE" w14:textId="77777777" w:rsidR="007243D5" w:rsidRDefault="007243D5" w:rsidP="0022343A">
      <w:pPr>
        <w:tabs>
          <w:tab w:val="left" w:pos="820"/>
          <w:tab w:val="left" w:pos="821"/>
        </w:tabs>
        <w:spacing w:before="1" w:line="240" w:lineRule="auto"/>
        <w:ind w:left="360" w:right="1003"/>
        <w:rPr>
          <w:rFonts w:eastAsia="Verdana"/>
          <w:sz w:val="20"/>
          <w:szCs w:val="22"/>
        </w:rPr>
      </w:pPr>
    </w:p>
    <w:p w14:paraId="7EF7F346" w14:textId="77777777" w:rsidR="007243D5" w:rsidRDefault="007243D5" w:rsidP="0022343A">
      <w:pPr>
        <w:tabs>
          <w:tab w:val="left" w:pos="820"/>
          <w:tab w:val="left" w:pos="821"/>
        </w:tabs>
        <w:spacing w:before="1" w:line="240" w:lineRule="auto"/>
        <w:ind w:left="360" w:right="1003"/>
        <w:rPr>
          <w:rFonts w:eastAsia="Verdana"/>
          <w:sz w:val="20"/>
          <w:szCs w:val="22"/>
        </w:rPr>
      </w:pPr>
    </w:p>
    <w:p w14:paraId="69BA6EF1" w14:textId="02A2270B" w:rsidR="007243D5" w:rsidRPr="0022343A" w:rsidRDefault="007243D5" w:rsidP="0022343A">
      <w:pPr>
        <w:tabs>
          <w:tab w:val="left" w:pos="820"/>
          <w:tab w:val="left" w:pos="821"/>
        </w:tabs>
        <w:spacing w:before="1" w:line="240" w:lineRule="auto"/>
        <w:ind w:right="1003"/>
        <w:rPr>
          <w:rFonts w:ascii="Verdana" w:eastAsia="Verdana" w:hAnsi="Verdana" w:cs="Verdana"/>
          <w:sz w:val="20"/>
          <w:szCs w:val="22"/>
        </w:rPr>
      </w:pPr>
      <w:proofErr w:type="spellStart"/>
      <w:proofErr w:type="gramStart"/>
      <w:r w:rsidRPr="0022343A">
        <w:rPr>
          <w:rFonts w:ascii="Verdana" w:eastAsia="Verdana" w:hAnsi="Verdana" w:cs="Verdana"/>
          <w:b/>
          <w:color w:val="4F81BD" w:themeColor="accent1"/>
          <w:sz w:val="20"/>
          <w:szCs w:val="22"/>
        </w:rPr>
        <w:t>Project</w:t>
      </w:r>
      <w:r w:rsidRPr="007243D5">
        <w:rPr>
          <w:rFonts w:ascii="Verdana" w:eastAsia="Verdana" w:hAnsi="Verdana" w:cs="Verdana"/>
          <w:sz w:val="20"/>
          <w:szCs w:val="22"/>
        </w:rPr>
        <w:t>:IBM</w:t>
      </w:r>
      <w:proofErr w:type="spellEnd"/>
      <w:proofErr w:type="gramEnd"/>
      <w:r w:rsidRPr="007243D5">
        <w:rPr>
          <w:rFonts w:ascii="Verdana" w:eastAsia="Verdana" w:hAnsi="Verdana" w:cs="Verdana"/>
          <w:sz w:val="20"/>
          <w:szCs w:val="22"/>
        </w:rPr>
        <w:t xml:space="preserve"> Sterling Order Management System (OMS)</w:t>
      </w:r>
      <w:r w:rsidRPr="0022343A">
        <w:rPr>
          <w:rFonts w:ascii="Verdana" w:eastAsia="Verdana" w:hAnsi="Verdana" w:cs="Verdana"/>
          <w:sz w:val="20"/>
          <w:szCs w:val="22"/>
        </w:rPr>
        <w:t>Order orchestration and fulfillment platform for optimizing inventory and delivery processes.</w:t>
      </w:r>
    </w:p>
    <w:p w14:paraId="303EF855" w14:textId="31CB2E24" w:rsidR="007243D5" w:rsidRPr="0022343A" w:rsidRDefault="0022343A" w:rsidP="0022343A">
      <w:pPr>
        <w:tabs>
          <w:tab w:val="left" w:pos="820"/>
          <w:tab w:val="left" w:pos="821"/>
          <w:tab w:val="left" w:pos="2510"/>
        </w:tabs>
        <w:spacing w:line="240" w:lineRule="auto"/>
        <w:rPr>
          <w:rFonts w:ascii="Verdana" w:eastAsia="Verdana" w:hAnsi="Verdana" w:cs="Verdana"/>
          <w:b/>
          <w:color w:val="4F81BD" w:themeColor="accent1"/>
          <w:sz w:val="20"/>
          <w:szCs w:val="22"/>
        </w:rPr>
      </w:pPr>
      <w:r>
        <w:rPr>
          <w:rFonts w:ascii="Verdana" w:eastAsia="Verdana" w:hAnsi="Verdana" w:cs="Verdana"/>
          <w:b/>
          <w:color w:val="4F81BD" w:themeColor="accent1"/>
          <w:sz w:val="20"/>
          <w:szCs w:val="22"/>
        </w:rPr>
        <w:t xml:space="preserve">     </w:t>
      </w:r>
      <w:r w:rsidR="007243D5" w:rsidRPr="0022343A">
        <w:rPr>
          <w:rFonts w:ascii="Verdana" w:eastAsia="Verdana" w:hAnsi="Verdana" w:cs="Verdana"/>
          <w:b/>
          <w:color w:val="4F81BD" w:themeColor="accent1"/>
          <w:sz w:val="20"/>
          <w:szCs w:val="22"/>
        </w:rPr>
        <w:t>Roles &amp; Responsibilities:</w:t>
      </w:r>
    </w:p>
    <w:p w14:paraId="7AC9941D"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Built Jenkins CI/CD for OMS builds &amp; releases.</w:t>
      </w:r>
    </w:p>
    <w:p w14:paraId="2244286E"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Automated JAR creation and artifact deployments.</w:t>
      </w:r>
    </w:p>
    <w:p w14:paraId="2BCFBC3C"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Managed SSL certs, staging tests, go-live, and rollbacks.</w:t>
      </w:r>
    </w:p>
    <w:p w14:paraId="5B750D15"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Configured logging &amp; monitoring for OMS nodes.</w:t>
      </w:r>
    </w:p>
    <w:p w14:paraId="3483BCD1"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Created SOPs &amp; troubleshooting documentation.</w:t>
      </w:r>
    </w:p>
    <w:p w14:paraId="3CEF5DC4"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Designed DR with automated CDT backups.</w:t>
      </w:r>
    </w:p>
    <w:p w14:paraId="45ECF8C0" w14:textId="776E9C8F" w:rsidR="007243D5" w:rsidRPr="00106255" w:rsidRDefault="00106255" w:rsidP="00106255">
      <w:pPr>
        <w:tabs>
          <w:tab w:val="left" w:pos="820"/>
          <w:tab w:val="left" w:pos="821"/>
          <w:tab w:val="left" w:pos="2510"/>
        </w:tabs>
        <w:spacing w:line="240" w:lineRule="auto"/>
        <w:rPr>
          <w:rFonts w:ascii="Verdana" w:eastAsia="Verdana" w:hAnsi="Verdana" w:cs="Verdana"/>
          <w:b/>
          <w:color w:val="4F81BD" w:themeColor="accent1"/>
          <w:sz w:val="20"/>
          <w:szCs w:val="22"/>
        </w:rPr>
      </w:pPr>
      <w:r>
        <w:rPr>
          <w:rFonts w:ascii="Verdana" w:eastAsia="Verdana" w:hAnsi="Verdana" w:cs="Verdana"/>
          <w:b/>
          <w:color w:val="4F81BD" w:themeColor="accent1"/>
          <w:sz w:val="20"/>
          <w:szCs w:val="22"/>
        </w:rPr>
        <w:t xml:space="preserve">     </w:t>
      </w:r>
      <w:r w:rsidR="007243D5" w:rsidRPr="00106255">
        <w:rPr>
          <w:rFonts w:ascii="Verdana" w:eastAsia="Verdana" w:hAnsi="Verdana" w:cs="Verdana"/>
          <w:b/>
          <w:color w:val="4F81BD" w:themeColor="accent1"/>
          <w:sz w:val="20"/>
          <w:szCs w:val="22"/>
        </w:rPr>
        <w:t>Impact &amp; Achievements:</w:t>
      </w:r>
    </w:p>
    <w:p w14:paraId="2F0FC1B5"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Reduced deployment cycle time by 70% through automated Jenkins CI/CD for OMS builds &amp; releases.</w:t>
      </w:r>
    </w:p>
    <w:p w14:paraId="0A86FC12"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 xml:space="preserve">Reduced production issues by 30% by developing SOPs and structured troubleshooting </w:t>
      </w:r>
      <w:r w:rsidRPr="007243D5">
        <w:rPr>
          <w:sz w:val="20"/>
        </w:rPr>
        <w:lastRenderedPageBreak/>
        <w:t>documentation.</w:t>
      </w:r>
    </w:p>
    <w:p w14:paraId="778104AB"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Achieved quicker rollbacks and safer releases through automated CDT backups.</w:t>
      </w:r>
    </w:p>
    <w:p w14:paraId="2B9D14ED" w14:textId="77777777" w:rsidR="007243D5" w:rsidRPr="007243D5" w:rsidRDefault="007243D5" w:rsidP="0022343A">
      <w:pPr>
        <w:pStyle w:val="ListParagraph"/>
        <w:numPr>
          <w:ilvl w:val="0"/>
          <w:numId w:val="39"/>
        </w:numPr>
        <w:tabs>
          <w:tab w:val="left" w:pos="820"/>
          <w:tab w:val="left" w:pos="821"/>
        </w:tabs>
        <w:spacing w:before="1"/>
        <w:ind w:right="1003"/>
        <w:rPr>
          <w:sz w:val="20"/>
        </w:rPr>
      </w:pPr>
      <w:r w:rsidRPr="007243D5">
        <w:rPr>
          <w:sz w:val="20"/>
        </w:rPr>
        <w:t>Improved cross-team productivity by providing training to L2/L3 teams and standardizing build workflows.</w:t>
      </w:r>
    </w:p>
    <w:p w14:paraId="443884DD" w14:textId="77777777" w:rsidR="007243D5" w:rsidRPr="00106255" w:rsidRDefault="007243D5" w:rsidP="00106255">
      <w:pPr>
        <w:tabs>
          <w:tab w:val="left" w:pos="820"/>
          <w:tab w:val="left" w:pos="821"/>
        </w:tabs>
        <w:spacing w:before="1"/>
        <w:ind w:left="360" w:right="1003"/>
        <w:rPr>
          <w:rFonts w:eastAsia="Verdana"/>
          <w:sz w:val="20"/>
        </w:rPr>
      </w:pPr>
      <w:r w:rsidRPr="00106255">
        <w:rPr>
          <w:rFonts w:ascii="Verdana" w:eastAsia="Verdana" w:hAnsi="Verdana" w:cs="Verdana"/>
          <w:b/>
          <w:color w:val="4F81BD" w:themeColor="accent1"/>
          <w:sz w:val="20"/>
          <w:szCs w:val="22"/>
        </w:rPr>
        <w:t>Tools/Environment:</w:t>
      </w:r>
      <w:r w:rsidRPr="00106255">
        <w:rPr>
          <w:rFonts w:eastAsia="Verdana"/>
          <w:sz w:val="20"/>
        </w:rPr>
        <w:t xml:space="preserve"> </w:t>
      </w:r>
      <w:r w:rsidRPr="00106255">
        <w:rPr>
          <w:rFonts w:ascii="Verdana" w:eastAsia="Verdana" w:hAnsi="Verdana" w:cs="Verdana"/>
          <w:sz w:val="20"/>
          <w:szCs w:val="22"/>
        </w:rPr>
        <w:t>IBM Sterling OMS, Jenkins, Git, Linux, Shell, Apache, SSL, JIRA</w:t>
      </w:r>
    </w:p>
    <w:p w14:paraId="6368E363" w14:textId="77777777" w:rsidR="007243D5" w:rsidRDefault="007243D5" w:rsidP="0022343A">
      <w:pPr>
        <w:tabs>
          <w:tab w:val="left" w:pos="820"/>
          <w:tab w:val="left" w:pos="821"/>
        </w:tabs>
        <w:spacing w:before="1" w:line="240" w:lineRule="auto"/>
        <w:ind w:right="1003"/>
        <w:rPr>
          <w:rFonts w:eastAsia="Verdana"/>
          <w:sz w:val="20"/>
        </w:rPr>
      </w:pPr>
    </w:p>
    <w:p w14:paraId="36ED8314" w14:textId="77777777" w:rsidR="00C62739" w:rsidRPr="007243D5" w:rsidRDefault="00C62739" w:rsidP="0022343A">
      <w:pPr>
        <w:pStyle w:val="ListParagraph"/>
        <w:tabs>
          <w:tab w:val="left" w:pos="820"/>
          <w:tab w:val="left" w:pos="821"/>
        </w:tabs>
        <w:spacing w:before="1"/>
        <w:ind w:left="720" w:right="1003" w:firstLine="0"/>
        <w:rPr>
          <w:sz w:val="20"/>
        </w:rPr>
      </w:pPr>
    </w:p>
    <w:sectPr w:rsidR="00C62739" w:rsidRPr="007243D5" w:rsidSect="003C3CFB">
      <w:pgSz w:w="12240" w:h="15840"/>
      <w:pgMar w:top="500" w:right="700" w:bottom="500" w:left="70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73A0930C-BB37-464A-9E99-A50DB2C705CF}"/>
    <w:embedBold r:id="rId2" w:fontKey="{FC655437-6C57-43BD-BCB5-CB0423F3B8D3}"/>
  </w:font>
  <w:font w:name="Noto Sans Symbols">
    <w:altName w:val="Calibri"/>
    <w:charset w:val="00"/>
    <w:family w:val="auto"/>
    <w:pitch w:val="default"/>
  </w:font>
  <w:font w:name="Carlito">
    <w:altName w:val="Arial"/>
    <w:charset w:val="00"/>
    <w:family w:val="swiss"/>
    <w:pitch w:val="variable"/>
  </w:font>
  <w:font w:name="Calibri">
    <w:panose1 w:val="020F0502020204030204"/>
    <w:charset w:val="00"/>
    <w:family w:val="swiss"/>
    <w:pitch w:val="variable"/>
    <w:sig w:usb0="E4002EFF" w:usb1="C200247B" w:usb2="00000009" w:usb3="00000000" w:csb0="000001FF" w:csb1="00000000"/>
    <w:embedRegular r:id="rId3" w:fontKey="{CE99DC16-3F64-4D2A-92ED-1F49201892DA}"/>
    <w:embedBold r:id="rId4" w:fontKey="{95AF106C-8FAF-4487-AC23-3518F9B6DD53}"/>
  </w:font>
  <w:font w:name="Palatino Linotype">
    <w:panose1 w:val="02040502050505030304"/>
    <w:charset w:val="00"/>
    <w:family w:val="roman"/>
    <w:pitch w:val="variable"/>
    <w:sig w:usb0="E0000287" w:usb1="40000013" w:usb2="00000000" w:usb3="00000000" w:csb0="0000019F" w:csb1="00000000"/>
    <w:embedRegular r:id="rId5" w:fontKey="{FB9D1E7E-D7E0-48D5-8229-3F1063CE794F}"/>
    <w:embedBold r:id="rId6" w:fontKey="{1B75301E-56B4-49E9-A4F7-83D9240032EC}"/>
  </w:font>
  <w:font w:name="Georgia">
    <w:panose1 w:val="02040502050405020303"/>
    <w:charset w:val="00"/>
    <w:family w:val="roman"/>
    <w:pitch w:val="variable"/>
    <w:sig w:usb0="00000287" w:usb1="00000000" w:usb2="00000000" w:usb3="00000000" w:csb0="0000009F" w:csb1="00000000"/>
    <w:embedRegular r:id="rId7" w:fontKey="{02097DF2-1C12-4792-A72C-256836DAA63E}"/>
    <w:embedBold r:id="rId8" w:fontKey="{9223F3D4-3513-4A35-96BD-7DFBF64535E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8B5A87E2">
      <w:start w:val="1"/>
      <w:numFmt w:val="bullet"/>
      <w:lvlText w:val=""/>
      <w:lvlJc w:val="left"/>
      <w:pPr>
        <w:ind w:left="726" w:hanging="360"/>
      </w:pPr>
      <w:rPr>
        <w:rFonts w:ascii="Symbol" w:hAnsi="Symbol"/>
      </w:rPr>
    </w:lvl>
    <w:lvl w:ilvl="1" w:tplc="7A3A651E">
      <w:start w:val="1"/>
      <w:numFmt w:val="bullet"/>
      <w:lvlText w:val="o"/>
      <w:lvlJc w:val="left"/>
      <w:pPr>
        <w:tabs>
          <w:tab w:val="num" w:pos="1716"/>
        </w:tabs>
        <w:ind w:left="1716" w:hanging="360"/>
      </w:pPr>
      <w:rPr>
        <w:rFonts w:ascii="Courier New" w:hAnsi="Courier New"/>
      </w:rPr>
    </w:lvl>
    <w:lvl w:ilvl="2" w:tplc="86D28E52">
      <w:start w:val="1"/>
      <w:numFmt w:val="bullet"/>
      <w:lvlText w:val=""/>
      <w:lvlJc w:val="left"/>
      <w:pPr>
        <w:tabs>
          <w:tab w:val="num" w:pos="2436"/>
        </w:tabs>
        <w:ind w:left="2436" w:hanging="360"/>
      </w:pPr>
      <w:rPr>
        <w:rFonts w:ascii="Wingdings" w:hAnsi="Wingdings"/>
      </w:rPr>
    </w:lvl>
    <w:lvl w:ilvl="3" w:tplc="4C3AC0E2">
      <w:start w:val="1"/>
      <w:numFmt w:val="bullet"/>
      <w:lvlText w:val=""/>
      <w:lvlJc w:val="left"/>
      <w:pPr>
        <w:tabs>
          <w:tab w:val="num" w:pos="3156"/>
        </w:tabs>
        <w:ind w:left="3156" w:hanging="360"/>
      </w:pPr>
      <w:rPr>
        <w:rFonts w:ascii="Symbol" w:hAnsi="Symbol"/>
      </w:rPr>
    </w:lvl>
    <w:lvl w:ilvl="4" w:tplc="11BE0980">
      <w:start w:val="1"/>
      <w:numFmt w:val="bullet"/>
      <w:lvlText w:val="o"/>
      <w:lvlJc w:val="left"/>
      <w:pPr>
        <w:tabs>
          <w:tab w:val="num" w:pos="3876"/>
        </w:tabs>
        <w:ind w:left="3876" w:hanging="360"/>
      </w:pPr>
      <w:rPr>
        <w:rFonts w:ascii="Courier New" w:hAnsi="Courier New"/>
      </w:rPr>
    </w:lvl>
    <w:lvl w:ilvl="5" w:tplc="D3F260A6">
      <w:start w:val="1"/>
      <w:numFmt w:val="bullet"/>
      <w:lvlText w:val=""/>
      <w:lvlJc w:val="left"/>
      <w:pPr>
        <w:tabs>
          <w:tab w:val="num" w:pos="4596"/>
        </w:tabs>
        <w:ind w:left="4596" w:hanging="360"/>
      </w:pPr>
      <w:rPr>
        <w:rFonts w:ascii="Wingdings" w:hAnsi="Wingdings"/>
      </w:rPr>
    </w:lvl>
    <w:lvl w:ilvl="6" w:tplc="292CEBC6">
      <w:start w:val="1"/>
      <w:numFmt w:val="bullet"/>
      <w:lvlText w:val=""/>
      <w:lvlJc w:val="left"/>
      <w:pPr>
        <w:tabs>
          <w:tab w:val="num" w:pos="5316"/>
        </w:tabs>
        <w:ind w:left="5316" w:hanging="360"/>
      </w:pPr>
      <w:rPr>
        <w:rFonts w:ascii="Symbol" w:hAnsi="Symbol"/>
      </w:rPr>
    </w:lvl>
    <w:lvl w:ilvl="7" w:tplc="89867BF4">
      <w:start w:val="1"/>
      <w:numFmt w:val="bullet"/>
      <w:lvlText w:val="o"/>
      <w:lvlJc w:val="left"/>
      <w:pPr>
        <w:tabs>
          <w:tab w:val="num" w:pos="6036"/>
        </w:tabs>
        <w:ind w:left="6036" w:hanging="360"/>
      </w:pPr>
      <w:rPr>
        <w:rFonts w:ascii="Courier New" w:hAnsi="Courier New"/>
      </w:rPr>
    </w:lvl>
    <w:lvl w:ilvl="8" w:tplc="9F761E5A">
      <w:start w:val="1"/>
      <w:numFmt w:val="bullet"/>
      <w:lvlText w:val=""/>
      <w:lvlJc w:val="left"/>
      <w:pPr>
        <w:tabs>
          <w:tab w:val="num" w:pos="6756"/>
        </w:tabs>
        <w:ind w:left="6756" w:hanging="360"/>
      </w:pPr>
      <w:rPr>
        <w:rFonts w:ascii="Wingdings" w:hAnsi="Wingdings"/>
      </w:rPr>
    </w:lvl>
  </w:abstractNum>
  <w:abstractNum w:abstractNumId="1" w15:restartNumberingAfterBreak="0">
    <w:nsid w:val="00000002"/>
    <w:multiLevelType w:val="hybridMultilevel"/>
    <w:tmpl w:val="00000002"/>
    <w:lvl w:ilvl="0" w:tplc="0DFCE6B2">
      <w:start w:val="1"/>
      <w:numFmt w:val="bullet"/>
      <w:lvlText w:val=""/>
      <w:lvlJc w:val="left"/>
      <w:pPr>
        <w:ind w:left="720" w:hanging="360"/>
      </w:pPr>
      <w:rPr>
        <w:rFonts w:ascii="Symbol" w:hAnsi="Symbol"/>
      </w:rPr>
    </w:lvl>
    <w:lvl w:ilvl="1" w:tplc="E7E4C6D6">
      <w:start w:val="1"/>
      <w:numFmt w:val="bullet"/>
      <w:lvlText w:val="o"/>
      <w:lvlJc w:val="left"/>
      <w:pPr>
        <w:tabs>
          <w:tab w:val="num" w:pos="1440"/>
        </w:tabs>
        <w:ind w:left="1440" w:hanging="360"/>
      </w:pPr>
      <w:rPr>
        <w:rFonts w:ascii="Courier New" w:hAnsi="Courier New"/>
      </w:rPr>
    </w:lvl>
    <w:lvl w:ilvl="2" w:tplc="BBD0AFDE">
      <w:start w:val="1"/>
      <w:numFmt w:val="bullet"/>
      <w:lvlText w:val=""/>
      <w:lvlJc w:val="left"/>
      <w:pPr>
        <w:tabs>
          <w:tab w:val="num" w:pos="2160"/>
        </w:tabs>
        <w:ind w:left="2160" w:hanging="360"/>
      </w:pPr>
      <w:rPr>
        <w:rFonts w:ascii="Wingdings" w:hAnsi="Wingdings"/>
      </w:rPr>
    </w:lvl>
    <w:lvl w:ilvl="3" w:tplc="88C2FCA8">
      <w:start w:val="1"/>
      <w:numFmt w:val="bullet"/>
      <w:lvlText w:val=""/>
      <w:lvlJc w:val="left"/>
      <w:pPr>
        <w:tabs>
          <w:tab w:val="num" w:pos="2880"/>
        </w:tabs>
        <w:ind w:left="2880" w:hanging="360"/>
      </w:pPr>
      <w:rPr>
        <w:rFonts w:ascii="Symbol" w:hAnsi="Symbol"/>
      </w:rPr>
    </w:lvl>
    <w:lvl w:ilvl="4" w:tplc="57188906">
      <w:start w:val="1"/>
      <w:numFmt w:val="bullet"/>
      <w:lvlText w:val="o"/>
      <w:lvlJc w:val="left"/>
      <w:pPr>
        <w:tabs>
          <w:tab w:val="num" w:pos="3600"/>
        </w:tabs>
        <w:ind w:left="3600" w:hanging="360"/>
      </w:pPr>
      <w:rPr>
        <w:rFonts w:ascii="Courier New" w:hAnsi="Courier New"/>
      </w:rPr>
    </w:lvl>
    <w:lvl w:ilvl="5" w:tplc="35043EE2">
      <w:start w:val="1"/>
      <w:numFmt w:val="bullet"/>
      <w:lvlText w:val=""/>
      <w:lvlJc w:val="left"/>
      <w:pPr>
        <w:tabs>
          <w:tab w:val="num" w:pos="4320"/>
        </w:tabs>
        <w:ind w:left="4320" w:hanging="360"/>
      </w:pPr>
      <w:rPr>
        <w:rFonts w:ascii="Wingdings" w:hAnsi="Wingdings"/>
      </w:rPr>
    </w:lvl>
    <w:lvl w:ilvl="6" w:tplc="BEDC77FE">
      <w:start w:val="1"/>
      <w:numFmt w:val="bullet"/>
      <w:lvlText w:val=""/>
      <w:lvlJc w:val="left"/>
      <w:pPr>
        <w:tabs>
          <w:tab w:val="num" w:pos="5040"/>
        </w:tabs>
        <w:ind w:left="5040" w:hanging="360"/>
      </w:pPr>
      <w:rPr>
        <w:rFonts w:ascii="Symbol" w:hAnsi="Symbol"/>
      </w:rPr>
    </w:lvl>
    <w:lvl w:ilvl="7" w:tplc="AE8A8884">
      <w:start w:val="1"/>
      <w:numFmt w:val="bullet"/>
      <w:lvlText w:val="o"/>
      <w:lvlJc w:val="left"/>
      <w:pPr>
        <w:tabs>
          <w:tab w:val="num" w:pos="5760"/>
        </w:tabs>
        <w:ind w:left="5760" w:hanging="360"/>
      </w:pPr>
      <w:rPr>
        <w:rFonts w:ascii="Courier New" w:hAnsi="Courier New"/>
      </w:rPr>
    </w:lvl>
    <w:lvl w:ilvl="8" w:tplc="A1BE6EE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4E6250C">
      <w:start w:val="1"/>
      <w:numFmt w:val="bullet"/>
      <w:lvlText w:val=""/>
      <w:lvlJc w:val="left"/>
      <w:pPr>
        <w:ind w:left="720" w:hanging="360"/>
      </w:pPr>
      <w:rPr>
        <w:rFonts w:ascii="Symbol" w:hAnsi="Symbol"/>
      </w:rPr>
    </w:lvl>
    <w:lvl w:ilvl="1" w:tplc="C8DC1D98">
      <w:start w:val="1"/>
      <w:numFmt w:val="bullet"/>
      <w:lvlText w:val="o"/>
      <w:lvlJc w:val="left"/>
      <w:pPr>
        <w:tabs>
          <w:tab w:val="num" w:pos="1440"/>
        </w:tabs>
        <w:ind w:left="1440" w:hanging="360"/>
      </w:pPr>
      <w:rPr>
        <w:rFonts w:ascii="Courier New" w:hAnsi="Courier New"/>
      </w:rPr>
    </w:lvl>
    <w:lvl w:ilvl="2" w:tplc="C19E5B78">
      <w:start w:val="1"/>
      <w:numFmt w:val="bullet"/>
      <w:lvlText w:val=""/>
      <w:lvlJc w:val="left"/>
      <w:pPr>
        <w:tabs>
          <w:tab w:val="num" w:pos="2160"/>
        </w:tabs>
        <w:ind w:left="2160" w:hanging="360"/>
      </w:pPr>
      <w:rPr>
        <w:rFonts w:ascii="Wingdings" w:hAnsi="Wingdings"/>
      </w:rPr>
    </w:lvl>
    <w:lvl w:ilvl="3" w:tplc="7190FF9C">
      <w:start w:val="1"/>
      <w:numFmt w:val="bullet"/>
      <w:lvlText w:val=""/>
      <w:lvlJc w:val="left"/>
      <w:pPr>
        <w:tabs>
          <w:tab w:val="num" w:pos="2880"/>
        </w:tabs>
        <w:ind w:left="2880" w:hanging="360"/>
      </w:pPr>
      <w:rPr>
        <w:rFonts w:ascii="Symbol" w:hAnsi="Symbol"/>
      </w:rPr>
    </w:lvl>
    <w:lvl w:ilvl="4" w:tplc="BEB4B246">
      <w:start w:val="1"/>
      <w:numFmt w:val="bullet"/>
      <w:lvlText w:val="o"/>
      <w:lvlJc w:val="left"/>
      <w:pPr>
        <w:tabs>
          <w:tab w:val="num" w:pos="3600"/>
        </w:tabs>
        <w:ind w:left="3600" w:hanging="360"/>
      </w:pPr>
      <w:rPr>
        <w:rFonts w:ascii="Courier New" w:hAnsi="Courier New"/>
      </w:rPr>
    </w:lvl>
    <w:lvl w:ilvl="5" w:tplc="A04E7A8C">
      <w:start w:val="1"/>
      <w:numFmt w:val="bullet"/>
      <w:lvlText w:val=""/>
      <w:lvlJc w:val="left"/>
      <w:pPr>
        <w:tabs>
          <w:tab w:val="num" w:pos="4320"/>
        </w:tabs>
        <w:ind w:left="4320" w:hanging="360"/>
      </w:pPr>
      <w:rPr>
        <w:rFonts w:ascii="Wingdings" w:hAnsi="Wingdings"/>
      </w:rPr>
    </w:lvl>
    <w:lvl w:ilvl="6" w:tplc="ACB04656">
      <w:start w:val="1"/>
      <w:numFmt w:val="bullet"/>
      <w:lvlText w:val=""/>
      <w:lvlJc w:val="left"/>
      <w:pPr>
        <w:tabs>
          <w:tab w:val="num" w:pos="5040"/>
        </w:tabs>
        <w:ind w:left="5040" w:hanging="360"/>
      </w:pPr>
      <w:rPr>
        <w:rFonts w:ascii="Symbol" w:hAnsi="Symbol"/>
      </w:rPr>
    </w:lvl>
    <w:lvl w:ilvl="7" w:tplc="E8CC6534">
      <w:start w:val="1"/>
      <w:numFmt w:val="bullet"/>
      <w:lvlText w:val="o"/>
      <w:lvlJc w:val="left"/>
      <w:pPr>
        <w:tabs>
          <w:tab w:val="num" w:pos="5760"/>
        </w:tabs>
        <w:ind w:left="5760" w:hanging="360"/>
      </w:pPr>
      <w:rPr>
        <w:rFonts w:ascii="Courier New" w:hAnsi="Courier New"/>
      </w:rPr>
    </w:lvl>
    <w:lvl w:ilvl="8" w:tplc="EC505E4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914CBEEE">
      <w:start w:val="1"/>
      <w:numFmt w:val="bullet"/>
      <w:lvlText w:val=""/>
      <w:lvlJc w:val="left"/>
      <w:pPr>
        <w:ind w:left="540" w:hanging="360"/>
      </w:pPr>
      <w:rPr>
        <w:rFonts w:ascii="Symbol" w:hAnsi="Symbol"/>
      </w:rPr>
    </w:lvl>
    <w:lvl w:ilvl="1" w:tplc="607C01C6">
      <w:start w:val="1"/>
      <w:numFmt w:val="bullet"/>
      <w:lvlText w:val="o"/>
      <w:lvlJc w:val="left"/>
      <w:pPr>
        <w:tabs>
          <w:tab w:val="num" w:pos="1260"/>
        </w:tabs>
        <w:ind w:left="1260" w:hanging="360"/>
      </w:pPr>
      <w:rPr>
        <w:rFonts w:ascii="Courier New" w:hAnsi="Courier New"/>
      </w:rPr>
    </w:lvl>
    <w:lvl w:ilvl="2" w:tplc="7AF6B64A">
      <w:start w:val="1"/>
      <w:numFmt w:val="bullet"/>
      <w:lvlText w:val=""/>
      <w:lvlJc w:val="left"/>
      <w:pPr>
        <w:tabs>
          <w:tab w:val="num" w:pos="1980"/>
        </w:tabs>
        <w:ind w:left="1980" w:hanging="360"/>
      </w:pPr>
      <w:rPr>
        <w:rFonts w:ascii="Wingdings" w:hAnsi="Wingdings"/>
      </w:rPr>
    </w:lvl>
    <w:lvl w:ilvl="3" w:tplc="D90AE1D4">
      <w:start w:val="1"/>
      <w:numFmt w:val="bullet"/>
      <w:lvlText w:val=""/>
      <w:lvlJc w:val="left"/>
      <w:pPr>
        <w:tabs>
          <w:tab w:val="num" w:pos="2700"/>
        </w:tabs>
        <w:ind w:left="2700" w:hanging="360"/>
      </w:pPr>
      <w:rPr>
        <w:rFonts w:ascii="Symbol" w:hAnsi="Symbol"/>
      </w:rPr>
    </w:lvl>
    <w:lvl w:ilvl="4" w:tplc="FFA85B22">
      <w:start w:val="1"/>
      <w:numFmt w:val="bullet"/>
      <w:lvlText w:val="o"/>
      <w:lvlJc w:val="left"/>
      <w:pPr>
        <w:tabs>
          <w:tab w:val="num" w:pos="3420"/>
        </w:tabs>
        <w:ind w:left="3420" w:hanging="360"/>
      </w:pPr>
      <w:rPr>
        <w:rFonts w:ascii="Courier New" w:hAnsi="Courier New"/>
      </w:rPr>
    </w:lvl>
    <w:lvl w:ilvl="5" w:tplc="97E6D302">
      <w:start w:val="1"/>
      <w:numFmt w:val="bullet"/>
      <w:lvlText w:val=""/>
      <w:lvlJc w:val="left"/>
      <w:pPr>
        <w:tabs>
          <w:tab w:val="num" w:pos="4140"/>
        </w:tabs>
        <w:ind w:left="4140" w:hanging="360"/>
      </w:pPr>
      <w:rPr>
        <w:rFonts w:ascii="Wingdings" w:hAnsi="Wingdings"/>
      </w:rPr>
    </w:lvl>
    <w:lvl w:ilvl="6" w:tplc="B18E0EC0">
      <w:start w:val="1"/>
      <w:numFmt w:val="bullet"/>
      <w:lvlText w:val=""/>
      <w:lvlJc w:val="left"/>
      <w:pPr>
        <w:tabs>
          <w:tab w:val="num" w:pos="4860"/>
        </w:tabs>
        <w:ind w:left="4860" w:hanging="360"/>
      </w:pPr>
      <w:rPr>
        <w:rFonts w:ascii="Symbol" w:hAnsi="Symbol"/>
      </w:rPr>
    </w:lvl>
    <w:lvl w:ilvl="7" w:tplc="1AAE01BE">
      <w:start w:val="1"/>
      <w:numFmt w:val="bullet"/>
      <w:lvlText w:val="o"/>
      <w:lvlJc w:val="left"/>
      <w:pPr>
        <w:tabs>
          <w:tab w:val="num" w:pos="5580"/>
        </w:tabs>
        <w:ind w:left="5580" w:hanging="360"/>
      </w:pPr>
      <w:rPr>
        <w:rFonts w:ascii="Courier New" w:hAnsi="Courier New"/>
      </w:rPr>
    </w:lvl>
    <w:lvl w:ilvl="8" w:tplc="17EC1EC2">
      <w:start w:val="1"/>
      <w:numFmt w:val="bullet"/>
      <w:lvlText w:val=""/>
      <w:lvlJc w:val="left"/>
      <w:pPr>
        <w:tabs>
          <w:tab w:val="num" w:pos="6300"/>
        </w:tabs>
        <w:ind w:left="6300" w:hanging="360"/>
      </w:pPr>
      <w:rPr>
        <w:rFonts w:ascii="Wingdings" w:hAnsi="Wingdings"/>
      </w:rPr>
    </w:lvl>
  </w:abstractNum>
  <w:abstractNum w:abstractNumId="4" w15:restartNumberingAfterBreak="0">
    <w:nsid w:val="00000005"/>
    <w:multiLevelType w:val="hybridMultilevel"/>
    <w:tmpl w:val="00000005"/>
    <w:lvl w:ilvl="0" w:tplc="1A105FC0">
      <w:start w:val="1"/>
      <w:numFmt w:val="bullet"/>
      <w:lvlText w:val=""/>
      <w:lvlJc w:val="left"/>
      <w:pPr>
        <w:ind w:left="540" w:hanging="360"/>
      </w:pPr>
      <w:rPr>
        <w:rFonts w:ascii="Symbol" w:hAnsi="Symbol"/>
      </w:rPr>
    </w:lvl>
    <w:lvl w:ilvl="1" w:tplc="A2EE2410">
      <w:start w:val="1"/>
      <w:numFmt w:val="bullet"/>
      <w:lvlText w:val="o"/>
      <w:lvlJc w:val="left"/>
      <w:pPr>
        <w:tabs>
          <w:tab w:val="num" w:pos="1530"/>
        </w:tabs>
        <w:ind w:left="1530" w:hanging="360"/>
      </w:pPr>
      <w:rPr>
        <w:rFonts w:ascii="Courier New" w:hAnsi="Courier New"/>
      </w:rPr>
    </w:lvl>
    <w:lvl w:ilvl="2" w:tplc="03C64690">
      <w:start w:val="1"/>
      <w:numFmt w:val="bullet"/>
      <w:lvlText w:val=""/>
      <w:lvlJc w:val="left"/>
      <w:pPr>
        <w:tabs>
          <w:tab w:val="num" w:pos="2250"/>
        </w:tabs>
        <w:ind w:left="2250" w:hanging="360"/>
      </w:pPr>
      <w:rPr>
        <w:rFonts w:ascii="Wingdings" w:hAnsi="Wingdings"/>
      </w:rPr>
    </w:lvl>
    <w:lvl w:ilvl="3" w:tplc="4E466702">
      <w:start w:val="1"/>
      <w:numFmt w:val="bullet"/>
      <w:lvlText w:val=""/>
      <w:lvlJc w:val="left"/>
      <w:pPr>
        <w:tabs>
          <w:tab w:val="num" w:pos="2970"/>
        </w:tabs>
        <w:ind w:left="2970" w:hanging="360"/>
      </w:pPr>
      <w:rPr>
        <w:rFonts w:ascii="Symbol" w:hAnsi="Symbol"/>
      </w:rPr>
    </w:lvl>
    <w:lvl w:ilvl="4" w:tplc="4EDE28A8">
      <w:start w:val="1"/>
      <w:numFmt w:val="bullet"/>
      <w:lvlText w:val="o"/>
      <w:lvlJc w:val="left"/>
      <w:pPr>
        <w:tabs>
          <w:tab w:val="num" w:pos="3690"/>
        </w:tabs>
        <w:ind w:left="3690" w:hanging="360"/>
      </w:pPr>
      <w:rPr>
        <w:rFonts w:ascii="Courier New" w:hAnsi="Courier New"/>
      </w:rPr>
    </w:lvl>
    <w:lvl w:ilvl="5" w:tplc="31E6D0B2">
      <w:start w:val="1"/>
      <w:numFmt w:val="bullet"/>
      <w:lvlText w:val=""/>
      <w:lvlJc w:val="left"/>
      <w:pPr>
        <w:tabs>
          <w:tab w:val="num" w:pos="4410"/>
        </w:tabs>
        <w:ind w:left="4410" w:hanging="360"/>
      </w:pPr>
      <w:rPr>
        <w:rFonts w:ascii="Wingdings" w:hAnsi="Wingdings"/>
      </w:rPr>
    </w:lvl>
    <w:lvl w:ilvl="6" w:tplc="D1A4F748">
      <w:start w:val="1"/>
      <w:numFmt w:val="bullet"/>
      <w:lvlText w:val=""/>
      <w:lvlJc w:val="left"/>
      <w:pPr>
        <w:tabs>
          <w:tab w:val="num" w:pos="5130"/>
        </w:tabs>
        <w:ind w:left="5130" w:hanging="360"/>
      </w:pPr>
      <w:rPr>
        <w:rFonts w:ascii="Symbol" w:hAnsi="Symbol"/>
      </w:rPr>
    </w:lvl>
    <w:lvl w:ilvl="7" w:tplc="0B9EE652">
      <w:start w:val="1"/>
      <w:numFmt w:val="bullet"/>
      <w:lvlText w:val="o"/>
      <w:lvlJc w:val="left"/>
      <w:pPr>
        <w:tabs>
          <w:tab w:val="num" w:pos="5850"/>
        </w:tabs>
        <w:ind w:left="5850" w:hanging="360"/>
      </w:pPr>
      <w:rPr>
        <w:rFonts w:ascii="Courier New" w:hAnsi="Courier New"/>
      </w:rPr>
    </w:lvl>
    <w:lvl w:ilvl="8" w:tplc="5F908802">
      <w:start w:val="1"/>
      <w:numFmt w:val="bullet"/>
      <w:lvlText w:val=""/>
      <w:lvlJc w:val="left"/>
      <w:pPr>
        <w:tabs>
          <w:tab w:val="num" w:pos="6570"/>
        </w:tabs>
        <w:ind w:left="6570" w:hanging="360"/>
      </w:pPr>
      <w:rPr>
        <w:rFonts w:ascii="Wingdings" w:hAnsi="Wingdings"/>
      </w:rPr>
    </w:lvl>
  </w:abstractNum>
  <w:abstractNum w:abstractNumId="5" w15:restartNumberingAfterBreak="0">
    <w:nsid w:val="00000006"/>
    <w:multiLevelType w:val="hybridMultilevel"/>
    <w:tmpl w:val="00000006"/>
    <w:lvl w:ilvl="0" w:tplc="6B5E9310">
      <w:start w:val="1"/>
      <w:numFmt w:val="bullet"/>
      <w:lvlText w:val=""/>
      <w:lvlJc w:val="left"/>
      <w:pPr>
        <w:ind w:left="540" w:hanging="360"/>
      </w:pPr>
      <w:rPr>
        <w:rFonts w:ascii="Symbol" w:hAnsi="Symbol"/>
      </w:rPr>
    </w:lvl>
    <w:lvl w:ilvl="1" w:tplc="5F1AC5EA">
      <w:start w:val="1"/>
      <w:numFmt w:val="bullet"/>
      <w:lvlText w:val="o"/>
      <w:lvlJc w:val="left"/>
      <w:pPr>
        <w:tabs>
          <w:tab w:val="num" w:pos="1440"/>
        </w:tabs>
        <w:ind w:left="1440" w:hanging="360"/>
      </w:pPr>
      <w:rPr>
        <w:rFonts w:ascii="Courier New" w:hAnsi="Courier New"/>
      </w:rPr>
    </w:lvl>
    <w:lvl w:ilvl="2" w:tplc="536CEFF0">
      <w:start w:val="1"/>
      <w:numFmt w:val="bullet"/>
      <w:lvlText w:val=""/>
      <w:lvlJc w:val="left"/>
      <w:pPr>
        <w:tabs>
          <w:tab w:val="num" w:pos="2160"/>
        </w:tabs>
        <w:ind w:left="2160" w:hanging="360"/>
      </w:pPr>
      <w:rPr>
        <w:rFonts w:ascii="Wingdings" w:hAnsi="Wingdings"/>
      </w:rPr>
    </w:lvl>
    <w:lvl w:ilvl="3" w:tplc="7DE2A92C">
      <w:start w:val="1"/>
      <w:numFmt w:val="bullet"/>
      <w:lvlText w:val=""/>
      <w:lvlJc w:val="left"/>
      <w:pPr>
        <w:tabs>
          <w:tab w:val="num" w:pos="2880"/>
        </w:tabs>
        <w:ind w:left="2880" w:hanging="360"/>
      </w:pPr>
      <w:rPr>
        <w:rFonts w:ascii="Symbol" w:hAnsi="Symbol"/>
      </w:rPr>
    </w:lvl>
    <w:lvl w:ilvl="4" w:tplc="B18E0D24">
      <w:start w:val="1"/>
      <w:numFmt w:val="bullet"/>
      <w:lvlText w:val="o"/>
      <w:lvlJc w:val="left"/>
      <w:pPr>
        <w:tabs>
          <w:tab w:val="num" w:pos="3600"/>
        </w:tabs>
        <w:ind w:left="3600" w:hanging="360"/>
      </w:pPr>
      <w:rPr>
        <w:rFonts w:ascii="Courier New" w:hAnsi="Courier New"/>
      </w:rPr>
    </w:lvl>
    <w:lvl w:ilvl="5" w:tplc="6D8E3B30">
      <w:start w:val="1"/>
      <w:numFmt w:val="bullet"/>
      <w:lvlText w:val=""/>
      <w:lvlJc w:val="left"/>
      <w:pPr>
        <w:tabs>
          <w:tab w:val="num" w:pos="4320"/>
        </w:tabs>
        <w:ind w:left="4320" w:hanging="360"/>
      </w:pPr>
      <w:rPr>
        <w:rFonts w:ascii="Wingdings" w:hAnsi="Wingdings"/>
      </w:rPr>
    </w:lvl>
    <w:lvl w:ilvl="6" w:tplc="2D8807F8">
      <w:start w:val="1"/>
      <w:numFmt w:val="bullet"/>
      <w:lvlText w:val=""/>
      <w:lvlJc w:val="left"/>
      <w:pPr>
        <w:tabs>
          <w:tab w:val="num" w:pos="5040"/>
        </w:tabs>
        <w:ind w:left="5040" w:hanging="360"/>
      </w:pPr>
      <w:rPr>
        <w:rFonts w:ascii="Symbol" w:hAnsi="Symbol"/>
      </w:rPr>
    </w:lvl>
    <w:lvl w:ilvl="7" w:tplc="FE8A8B2E">
      <w:start w:val="1"/>
      <w:numFmt w:val="bullet"/>
      <w:lvlText w:val="o"/>
      <w:lvlJc w:val="left"/>
      <w:pPr>
        <w:tabs>
          <w:tab w:val="num" w:pos="5760"/>
        </w:tabs>
        <w:ind w:left="5760" w:hanging="360"/>
      </w:pPr>
      <w:rPr>
        <w:rFonts w:ascii="Courier New" w:hAnsi="Courier New"/>
      </w:rPr>
    </w:lvl>
    <w:lvl w:ilvl="8" w:tplc="D2C69BB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649AF1B4"/>
    <w:lvl w:ilvl="0" w:tplc="04090001">
      <w:start w:val="1"/>
      <w:numFmt w:val="bullet"/>
      <w:lvlText w:val=""/>
      <w:lvlJc w:val="left"/>
      <w:pPr>
        <w:ind w:left="540" w:hanging="360"/>
      </w:pPr>
      <w:rPr>
        <w:rFonts w:ascii="Symbol" w:hAnsi="Symbol" w:hint="default"/>
      </w:rPr>
    </w:lvl>
    <w:lvl w:ilvl="1" w:tplc="5D54DF64">
      <w:start w:val="1"/>
      <w:numFmt w:val="bullet"/>
      <w:lvlText w:val="o"/>
      <w:lvlJc w:val="left"/>
      <w:pPr>
        <w:tabs>
          <w:tab w:val="num" w:pos="1530"/>
        </w:tabs>
        <w:ind w:left="1530" w:hanging="360"/>
      </w:pPr>
      <w:rPr>
        <w:rFonts w:ascii="Courier New" w:hAnsi="Courier New"/>
      </w:rPr>
    </w:lvl>
    <w:lvl w:ilvl="2" w:tplc="8B04B72C">
      <w:start w:val="1"/>
      <w:numFmt w:val="bullet"/>
      <w:lvlText w:val=""/>
      <w:lvlJc w:val="left"/>
      <w:pPr>
        <w:tabs>
          <w:tab w:val="num" w:pos="2250"/>
        </w:tabs>
        <w:ind w:left="2250" w:hanging="360"/>
      </w:pPr>
      <w:rPr>
        <w:rFonts w:ascii="Wingdings" w:hAnsi="Wingdings"/>
      </w:rPr>
    </w:lvl>
    <w:lvl w:ilvl="3" w:tplc="8ABA9DEC">
      <w:start w:val="1"/>
      <w:numFmt w:val="bullet"/>
      <w:lvlText w:val=""/>
      <w:lvlJc w:val="left"/>
      <w:pPr>
        <w:tabs>
          <w:tab w:val="num" w:pos="2970"/>
        </w:tabs>
        <w:ind w:left="2970" w:hanging="360"/>
      </w:pPr>
      <w:rPr>
        <w:rFonts w:ascii="Symbol" w:hAnsi="Symbol"/>
      </w:rPr>
    </w:lvl>
    <w:lvl w:ilvl="4" w:tplc="F3220FCC">
      <w:start w:val="1"/>
      <w:numFmt w:val="bullet"/>
      <w:lvlText w:val="o"/>
      <w:lvlJc w:val="left"/>
      <w:pPr>
        <w:tabs>
          <w:tab w:val="num" w:pos="3690"/>
        </w:tabs>
        <w:ind w:left="3690" w:hanging="360"/>
      </w:pPr>
      <w:rPr>
        <w:rFonts w:ascii="Courier New" w:hAnsi="Courier New"/>
      </w:rPr>
    </w:lvl>
    <w:lvl w:ilvl="5" w:tplc="7F9645C4">
      <w:start w:val="1"/>
      <w:numFmt w:val="bullet"/>
      <w:lvlText w:val=""/>
      <w:lvlJc w:val="left"/>
      <w:pPr>
        <w:tabs>
          <w:tab w:val="num" w:pos="4410"/>
        </w:tabs>
        <w:ind w:left="4410" w:hanging="360"/>
      </w:pPr>
      <w:rPr>
        <w:rFonts w:ascii="Wingdings" w:hAnsi="Wingdings"/>
      </w:rPr>
    </w:lvl>
    <w:lvl w:ilvl="6" w:tplc="FD40300C">
      <w:start w:val="1"/>
      <w:numFmt w:val="bullet"/>
      <w:lvlText w:val=""/>
      <w:lvlJc w:val="left"/>
      <w:pPr>
        <w:tabs>
          <w:tab w:val="num" w:pos="5130"/>
        </w:tabs>
        <w:ind w:left="5130" w:hanging="360"/>
      </w:pPr>
      <w:rPr>
        <w:rFonts w:ascii="Symbol" w:hAnsi="Symbol"/>
      </w:rPr>
    </w:lvl>
    <w:lvl w:ilvl="7" w:tplc="C0F63E52">
      <w:start w:val="1"/>
      <w:numFmt w:val="bullet"/>
      <w:lvlText w:val="o"/>
      <w:lvlJc w:val="left"/>
      <w:pPr>
        <w:tabs>
          <w:tab w:val="num" w:pos="5850"/>
        </w:tabs>
        <w:ind w:left="5850" w:hanging="360"/>
      </w:pPr>
      <w:rPr>
        <w:rFonts w:ascii="Courier New" w:hAnsi="Courier New"/>
      </w:rPr>
    </w:lvl>
    <w:lvl w:ilvl="8" w:tplc="4B90419C">
      <w:start w:val="1"/>
      <w:numFmt w:val="bullet"/>
      <w:lvlText w:val=""/>
      <w:lvlJc w:val="left"/>
      <w:pPr>
        <w:tabs>
          <w:tab w:val="num" w:pos="6570"/>
        </w:tabs>
        <w:ind w:left="6570" w:hanging="360"/>
      </w:pPr>
      <w:rPr>
        <w:rFonts w:ascii="Wingdings" w:hAnsi="Wingdings"/>
      </w:rPr>
    </w:lvl>
  </w:abstractNum>
  <w:abstractNum w:abstractNumId="7" w15:restartNumberingAfterBreak="0">
    <w:nsid w:val="01F8409A"/>
    <w:multiLevelType w:val="multilevel"/>
    <w:tmpl w:val="0A907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38E07D0"/>
    <w:multiLevelType w:val="hybridMultilevel"/>
    <w:tmpl w:val="ABFA1ADC"/>
    <w:lvl w:ilvl="0" w:tplc="CDD863E6">
      <w:numFmt w:val="bullet"/>
      <w:lvlText w:val=""/>
      <w:lvlJc w:val="left"/>
      <w:pPr>
        <w:ind w:left="360" w:hanging="360"/>
      </w:pPr>
      <w:rPr>
        <w:rFonts w:hint="default"/>
        <w:w w:val="100"/>
        <w:lang w:val="en-US" w:eastAsia="en-US" w:bidi="ar-SA"/>
      </w:rPr>
    </w:lvl>
    <w:lvl w:ilvl="1" w:tplc="0AF00DB6">
      <w:numFmt w:val="bullet"/>
      <w:lvlText w:val="•"/>
      <w:lvlJc w:val="left"/>
      <w:pPr>
        <w:ind w:left="1416" w:hanging="360"/>
      </w:pPr>
      <w:rPr>
        <w:rFonts w:hint="default"/>
        <w:lang w:val="en-US" w:eastAsia="en-US" w:bidi="ar-SA"/>
      </w:rPr>
    </w:lvl>
    <w:lvl w:ilvl="2" w:tplc="76A63C64">
      <w:numFmt w:val="bullet"/>
      <w:lvlText w:val="•"/>
      <w:lvlJc w:val="left"/>
      <w:pPr>
        <w:ind w:left="2472" w:hanging="360"/>
      </w:pPr>
      <w:rPr>
        <w:rFonts w:hint="default"/>
        <w:lang w:val="en-US" w:eastAsia="en-US" w:bidi="ar-SA"/>
      </w:rPr>
    </w:lvl>
    <w:lvl w:ilvl="3" w:tplc="44109AC0">
      <w:numFmt w:val="bullet"/>
      <w:lvlText w:val="•"/>
      <w:lvlJc w:val="left"/>
      <w:pPr>
        <w:ind w:left="3528" w:hanging="360"/>
      </w:pPr>
      <w:rPr>
        <w:rFonts w:hint="default"/>
        <w:lang w:val="en-US" w:eastAsia="en-US" w:bidi="ar-SA"/>
      </w:rPr>
    </w:lvl>
    <w:lvl w:ilvl="4" w:tplc="3B3001CE">
      <w:numFmt w:val="bullet"/>
      <w:lvlText w:val="•"/>
      <w:lvlJc w:val="left"/>
      <w:pPr>
        <w:ind w:left="4584" w:hanging="360"/>
      </w:pPr>
      <w:rPr>
        <w:rFonts w:hint="default"/>
        <w:lang w:val="en-US" w:eastAsia="en-US" w:bidi="ar-SA"/>
      </w:rPr>
    </w:lvl>
    <w:lvl w:ilvl="5" w:tplc="A2CCD808">
      <w:numFmt w:val="bullet"/>
      <w:lvlText w:val="•"/>
      <w:lvlJc w:val="left"/>
      <w:pPr>
        <w:ind w:left="5640" w:hanging="360"/>
      </w:pPr>
      <w:rPr>
        <w:rFonts w:hint="default"/>
        <w:lang w:val="en-US" w:eastAsia="en-US" w:bidi="ar-SA"/>
      </w:rPr>
    </w:lvl>
    <w:lvl w:ilvl="6" w:tplc="4C98B49A">
      <w:numFmt w:val="bullet"/>
      <w:lvlText w:val="•"/>
      <w:lvlJc w:val="left"/>
      <w:pPr>
        <w:ind w:left="6696" w:hanging="360"/>
      </w:pPr>
      <w:rPr>
        <w:rFonts w:hint="default"/>
        <w:lang w:val="en-US" w:eastAsia="en-US" w:bidi="ar-SA"/>
      </w:rPr>
    </w:lvl>
    <w:lvl w:ilvl="7" w:tplc="132601C2">
      <w:numFmt w:val="bullet"/>
      <w:lvlText w:val="•"/>
      <w:lvlJc w:val="left"/>
      <w:pPr>
        <w:ind w:left="7752" w:hanging="360"/>
      </w:pPr>
      <w:rPr>
        <w:rFonts w:hint="default"/>
        <w:lang w:val="en-US" w:eastAsia="en-US" w:bidi="ar-SA"/>
      </w:rPr>
    </w:lvl>
    <w:lvl w:ilvl="8" w:tplc="CB0C35CA">
      <w:numFmt w:val="bullet"/>
      <w:lvlText w:val="•"/>
      <w:lvlJc w:val="left"/>
      <w:pPr>
        <w:ind w:left="8808" w:hanging="360"/>
      </w:pPr>
      <w:rPr>
        <w:rFonts w:hint="default"/>
        <w:lang w:val="en-US" w:eastAsia="en-US" w:bidi="ar-SA"/>
      </w:rPr>
    </w:lvl>
  </w:abstractNum>
  <w:abstractNum w:abstractNumId="9" w15:restartNumberingAfterBreak="0">
    <w:nsid w:val="03CD7B04"/>
    <w:multiLevelType w:val="multilevel"/>
    <w:tmpl w:val="4CB0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05EC5"/>
    <w:multiLevelType w:val="hybridMultilevel"/>
    <w:tmpl w:val="EAD484C2"/>
    <w:lvl w:ilvl="0" w:tplc="A7062FD0">
      <w:numFmt w:val="bullet"/>
      <w:lvlText w:val=""/>
      <w:lvlJc w:val="left"/>
      <w:pPr>
        <w:ind w:left="361" w:hanging="361"/>
      </w:pPr>
      <w:rPr>
        <w:rFonts w:hint="default"/>
        <w:w w:val="100"/>
        <w:lang w:val="en-US" w:eastAsia="en-US" w:bidi="ar-SA"/>
      </w:rPr>
    </w:lvl>
    <w:lvl w:ilvl="1" w:tplc="A0C8BC4E">
      <w:numFmt w:val="bullet"/>
      <w:lvlText w:val="•"/>
      <w:lvlJc w:val="left"/>
      <w:pPr>
        <w:ind w:left="360" w:hanging="360"/>
      </w:pPr>
      <w:rPr>
        <w:rFonts w:ascii="Verdana" w:eastAsia="Verdana" w:hAnsi="Verdana" w:cs="Verdana" w:hint="default"/>
        <w:spacing w:val="-3"/>
        <w:w w:val="100"/>
        <w:sz w:val="22"/>
        <w:szCs w:val="22"/>
        <w:lang w:val="en-US" w:eastAsia="en-US" w:bidi="ar-SA"/>
      </w:rPr>
    </w:lvl>
    <w:lvl w:ilvl="2" w:tplc="8EB8AC16">
      <w:numFmt w:val="bullet"/>
      <w:lvlText w:val="•"/>
      <w:lvlJc w:val="left"/>
      <w:pPr>
        <w:ind w:left="1894" w:hanging="360"/>
      </w:pPr>
      <w:rPr>
        <w:rFonts w:hint="default"/>
        <w:lang w:val="en-US" w:eastAsia="en-US" w:bidi="ar-SA"/>
      </w:rPr>
    </w:lvl>
    <w:lvl w:ilvl="3" w:tplc="44BC49DE">
      <w:numFmt w:val="bullet"/>
      <w:lvlText w:val="•"/>
      <w:lvlJc w:val="left"/>
      <w:pPr>
        <w:ind w:left="3067" w:hanging="360"/>
      </w:pPr>
      <w:rPr>
        <w:rFonts w:hint="default"/>
        <w:lang w:val="en-US" w:eastAsia="en-US" w:bidi="ar-SA"/>
      </w:rPr>
    </w:lvl>
    <w:lvl w:ilvl="4" w:tplc="600E52CE">
      <w:numFmt w:val="bullet"/>
      <w:lvlText w:val="•"/>
      <w:lvlJc w:val="left"/>
      <w:pPr>
        <w:ind w:left="4241" w:hanging="360"/>
      </w:pPr>
      <w:rPr>
        <w:rFonts w:hint="default"/>
        <w:lang w:val="en-US" w:eastAsia="en-US" w:bidi="ar-SA"/>
      </w:rPr>
    </w:lvl>
    <w:lvl w:ilvl="5" w:tplc="02CA64F2">
      <w:numFmt w:val="bullet"/>
      <w:lvlText w:val="•"/>
      <w:lvlJc w:val="left"/>
      <w:pPr>
        <w:ind w:left="5414" w:hanging="360"/>
      </w:pPr>
      <w:rPr>
        <w:rFonts w:hint="default"/>
        <w:lang w:val="en-US" w:eastAsia="en-US" w:bidi="ar-SA"/>
      </w:rPr>
    </w:lvl>
    <w:lvl w:ilvl="6" w:tplc="03ECC5F6">
      <w:numFmt w:val="bullet"/>
      <w:lvlText w:val="•"/>
      <w:lvlJc w:val="left"/>
      <w:pPr>
        <w:ind w:left="6587" w:hanging="360"/>
      </w:pPr>
      <w:rPr>
        <w:rFonts w:hint="default"/>
        <w:lang w:val="en-US" w:eastAsia="en-US" w:bidi="ar-SA"/>
      </w:rPr>
    </w:lvl>
    <w:lvl w:ilvl="7" w:tplc="FEFA5B24">
      <w:numFmt w:val="bullet"/>
      <w:lvlText w:val="•"/>
      <w:lvlJc w:val="left"/>
      <w:pPr>
        <w:ind w:left="7761" w:hanging="360"/>
      </w:pPr>
      <w:rPr>
        <w:rFonts w:hint="default"/>
        <w:lang w:val="en-US" w:eastAsia="en-US" w:bidi="ar-SA"/>
      </w:rPr>
    </w:lvl>
    <w:lvl w:ilvl="8" w:tplc="F806CA92">
      <w:numFmt w:val="bullet"/>
      <w:lvlText w:val="•"/>
      <w:lvlJc w:val="left"/>
      <w:pPr>
        <w:ind w:left="8934" w:hanging="360"/>
      </w:pPr>
      <w:rPr>
        <w:rFonts w:hint="default"/>
        <w:lang w:val="en-US" w:eastAsia="en-US" w:bidi="ar-SA"/>
      </w:rPr>
    </w:lvl>
  </w:abstractNum>
  <w:abstractNum w:abstractNumId="11" w15:restartNumberingAfterBreak="0">
    <w:nsid w:val="066F7037"/>
    <w:multiLevelType w:val="multilevel"/>
    <w:tmpl w:val="7C24D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ADE2A51"/>
    <w:multiLevelType w:val="hybridMultilevel"/>
    <w:tmpl w:val="3314E95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0D46636C"/>
    <w:multiLevelType w:val="hybridMultilevel"/>
    <w:tmpl w:val="010C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E67EFF"/>
    <w:multiLevelType w:val="multilevel"/>
    <w:tmpl w:val="9DA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5703C"/>
    <w:multiLevelType w:val="multilevel"/>
    <w:tmpl w:val="D8B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271C2"/>
    <w:multiLevelType w:val="hybridMultilevel"/>
    <w:tmpl w:val="EDF43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7C22FD"/>
    <w:multiLevelType w:val="multilevel"/>
    <w:tmpl w:val="1700D7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7E56C60"/>
    <w:multiLevelType w:val="hybridMultilevel"/>
    <w:tmpl w:val="B98C9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4558D2"/>
    <w:multiLevelType w:val="hybridMultilevel"/>
    <w:tmpl w:val="6FA46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B97DE6"/>
    <w:multiLevelType w:val="multilevel"/>
    <w:tmpl w:val="6F0465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36F037D"/>
    <w:multiLevelType w:val="hybridMultilevel"/>
    <w:tmpl w:val="0C24277E"/>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22" w15:restartNumberingAfterBreak="0">
    <w:nsid w:val="246E4BC3"/>
    <w:multiLevelType w:val="multilevel"/>
    <w:tmpl w:val="645443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78B3262"/>
    <w:multiLevelType w:val="multilevel"/>
    <w:tmpl w:val="4070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614FC7"/>
    <w:multiLevelType w:val="multilevel"/>
    <w:tmpl w:val="2DE02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B034E2C"/>
    <w:multiLevelType w:val="hybridMultilevel"/>
    <w:tmpl w:val="85ACA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6E58D6"/>
    <w:multiLevelType w:val="multilevel"/>
    <w:tmpl w:val="832A69CE"/>
    <w:lvl w:ilvl="0">
      <w:start w:val="1"/>
      <w:numFmt w:val="bullet"/>
      <w:lvlText w:val="●"/>
      <w:lvlJc w:val="righ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33964D07"/>
    <w:multiLevelType w:val="multilevel"/>
    <w:tmpl w:val="A7D62C5E"/>
    <w:lvl w:ilvl="0">
      <w:start w:val="1"/>
      <w:numFmt w:val="bullet"/>
      <w:lvlText w:val="●"/>
      <w:lvlJc w:val="righ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3CA53363"/>
    <w:multiLevelType w:val="hybridMultilevel"/>
    <w:tmpl w:val="169A5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D3571C"/>
    <w:multiLevelType w:val="multilevel"/>
    <w:tmpl w:val="37A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9F0214"/>
    <w:multiLevelType w:val="hybridMultilevel"/>
    <w:tmpl w:val="5FC0C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D9532F"/>
    <w:multiLevelType w:val="hybridMultilevel"/>
    <w:tmpl w:val="EFD6A80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2" w15:restartNumberingAfterBreak="0">
    <w:nsid w:val="49E928F8"/>
    <w:multiLevelType w:val="hybridMultilevel"/>
    <w:tmpl w:val="E8A21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073340"/>
    <w:multiLevelType w:val="hybridMultilevel"/>
    <w:tmpl w:val="FD206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A61BEA"/>
    <w:multiLevelType w:val="multilevel"/>
    <w:tmpl w:val="52FCE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62F0E79"/>
    <w:multiLevelType w:val="multilevel"/>
    <w:tmpl w:val="F30A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4A75C9"/>
    <w:multiLevelType w:val="multilevel"/>
    <w:tmpl w:val="FA5C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5D0123"/>
    <w:multiLevelType w:val="hybridMultilevel"/>
    <w:tmpl w:val="73F01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592C03"/>
    <w:multiLevelType w:val="hybridMultilevel"/>
    <w:tmpl w:val="69F2DAC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9" w15:restartNumberingAfterBreak="0">
    <w:nsid w:val="6CDC094F"/>
    <w:multiLevelType w:val="multilevel"/>
    <w:tmpl w:val="BB205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E80068D"/>
    <w:multiLevelType w:val="hybridMultilevel"/>
    <w:tmpl w:val="01A8CC36"/>
    <w:lvl w:ilvl="0" w:tplc="C55286E8">
      <w:numFmt w:val="bullet"/>
      <w:lvlText w:val="•"/>
      <w:lvlJc w:val="left"/>
      <w:pPr>
        <w:ind w:left="360" w:hanging="360"/>
      </w:pPr>
      <w:rPr>
        <w:rFonts w:ascii="Verdana" w:eastAsia="Verdana" w:hAnsi="Verdana" w:cs="Verdana" w:hint="default"/>
        <w:spacing w:val="-3"/>
        <w:w w:val="100"/>
        <w:sz w:val="20"/>
        <w:szCs w:val="20"/>
        <w:lang w:val="en-US" w:eastAsia="en-US" w:bidi="ar-SA"/>
      </w:rPr>
    </w:lvl>
    <w:lvl w:ilvl="1" w:tplc="05086B5E">
      <w:numFmt w:val="bullet"/>
      <w:lvlText w:val="•"/>
      <w:lvlJc w:val="left"/>
      <w:pPr>
        <w:ind w:left="1416" w:hanging="360"/>
      </w:pPr>
      <w:rPr>
        <w:rFonts w:hint="default"/>
        <w:lang w:val="en-US" w:eastAsia="en-US" w:bidi="ar-SA"/>
      </w:rPr>
    </w:lvl>
    <w:lvl w:ilvl="2" w:tplc="555E5982">
      <w:numFmt w:val="bullet"/>
      <w:lvlText w:val="•"/>
      <w:lvlJc w:val="left"/>
      <w:pPr>
        <w:ind w:left="2472" w:hanging="360"/>
      </w:pPr>
      <w:rPr>
        <w:rFonts w:hint="default"/>
        <w:lang w:val="en-US" w:eastAsia="en-US" w:bidi="ar-SA"/>
      </w:rPr>
    </w:lvl>
    <w:lvl w:ilvl="3" w:tplc="658E6E86">
      <w:numFmt w:val="bullet"/>
      <w:lvlText w:val="•"/>
      <w:lvlJc w:val="left"/>
      <w:pPr>
        <w:ind w:left="3528" w:hanging="360"/>
      </w:pPr>
      <w:rPr>
        <w:rFonts w:hint="default"/>
        <w:lang w:val="en-US" w:eastAsia="en-US" w:bidi="ar-SA"/>
      </w:rPr>
    </w:lvl>
    <w:lvl w:ilvl="4" w:tplc="A232E974">
      <w:numFmt w:val="bullet"/>
      <w:lvlText w:val="•"/>
      <w:lvlJc w:val="left"/>
      <w:pPr>
        <w:ind w:left="4584" w:hanging="360"/>
      </w:pPr>
      <w:rPr>
        <w:rFonts w:hint="default"/>
        <w:lang w:val="en-US" w:eastAsia="en-US" w:bidi="ar-SA"/>
      </w:rPr>
    </w:lvl>
    <w:lvl w:ilvl="5" w:tplc="939C6F20">
      <w:numFmt w:val="bullet"/>
      <w:lvlText w:val="•"/>
      <w:lvlJc w:val="left"/>
      <w:pPr>
        <w:ind w:left="5640" w:hanging="360"/>
      </w:pPr>
      <w:rPr>
        <w:rFonts w:hint="default"/>
        <w:lang w:val="en-US" w:eastAsia="en-US" w:bidi="ar-SA"/>
      </w:rPr>
    </w:lvl>
    <w:lvl w:ilvl="6" w:tplc="9C748054">
      <w:numFmt w:val="bullet"/>
      <w:lvlText w:val="•"/>
      <w:lvlJc w:val="left"/>
      <w:pPr>
        <w:ind w:left="6696" w:hanging="360"/>
      </w:pPr>
      <w:rPr>
        <w:rFonts w:hint="default"/>
        <w:lang w:val="en-US" w:eastAsia="en-US" w:bidi="ar-SA"/>
      </w:rPr>
    </w:lvl>
    <w:lvl w:ilvl="7" w:tplc="87EE1D52">
      <w:numFmt w:val="bullet"/>
      <w:lvlText w:val="•"/>
      <w:lvlJc w:val="left"/>
      <w:pPr>
        <w:ind w:left="7752" w:hanging="360"/>
      </w:pPr>
      <w:rPr>
        <w:rFonts w:hint="default"/>
        <w:lang w:val="en-US" w:eastAsia="en-US" w:bidi="ar-SA"/>
      </w:rPr>
    </w:lvl>
    <w:lvl w:ilvl="8" w:tplc="24AA06E6">
      <w:numFmt w:val="bullet"/>
      <w:lvlText w:val="•"/>
      <w:lvlJc w:val="left"/>
      <w:pPr>
        <w:ind w:left="8808" w:hanging="360"/>
      </w:pPr>
      <w:rPr>
        <w:rFonts w:hint="default"/>
        <w:lang w:val="en-US" w:eastAsia="en-US" w:bidi="ar-SA"/>
      </w:rPr>
    </w:lvl>
  </w:abstractNum>
  <w:abstractNum w:abstractNumId="41" w15:restartNumberingAfterBreak="0">
    <w:nsid w:val="70CA3C47"/>
    <w:multiLevelType w:val="multilevel"/>
    <w:tmpl w:val="6D68A3AA"/>
    <w:lvl w:ilvl="0">
      <w:start w:val="1"/>
      <w:numFmt w:val="bullet"/>
      <w:lvlText w:val="●"/>
      <w:lvlJc w:val="righ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743B51D3"/>
    <w:multiLevelType w:val="hybridMultilevel"/>
    <w:tmpl w:val="870A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662ADB"/>
    <w:multiLevelType w:val="hybridMultilevel"/>
    <w:tmpl w:val="5CB2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887554"/>
    <w:multiLevelType w:val="multilevel"/>
    <w:tmpl w:val="EB72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902957">
    <w:abstractNumId w:val="0"/>
  </w:num>
  <w:num w:numId="2" w16cid:durableId="1459370301">
    <w:abstractNumId w:val="1"/>
  </w:num>
  <w:num w:numId="3" w16cid:durableId="2117405168">
    <w:abstractNumId w:val="2"/>
  </w:num>
  <w:num w:numId="4" w16cid:durableId="729111526">
    <w:abstractNumId w:val="3"/>
  </w:num>
  <w:num w:numId="5" w16cid:durableId="275986945">
    <w:abstractNumId w:val="4"/>
  </w:num>
  <w:num w:numId="6" w16cid:durableId="1810591838">
    <w:abstractNumId w:val="5"/>
  </w:num>
  <w:num w:numId="7" w16cid:durableId="778568674">
    <w:abstractNumId w:val="6"/>
  </w:num>
  <w:num w:numId="8" w16cid:durableId="26419634">
    <w:abstractNumId w:val="19"/>
  </w:num>
  <w:num w:numId="9" w16cid:durableId="1887449844">
    <w:abstractNumId w:val="28"/>
  </w:num>
  <w:num w:numId="10" w16cid:durableId="2136436220">
    <w:abstractNumId w:val="33"/>
  </w:num>
  <w:num w:numId="11" w16cid:durableId="160433237">
    <w:abstractNumId w:val="43"/>
  </w:num>
  <w:num w:numId="12" w16cid:durableId="148058618">
    <w:abstractNumId w:val="44"/>
  </w:num>
  <w:num w:numId="13" w16cid:durableId="1785610629">
    <w:abstractNumId w:val="14"/>
  </w:num>
  <w:num w:numId="14" w16cid:durableId="1507674350">
    <w:abstractNumId w:val="36"/>
  </w:num>
  <w:num w:numId="15" w16cid:durableId="1998149766">
    <w:abstractNumId w:val="35"/>
  </w:num>
  <w:num w:numId="16" w16cid:durableId="180051003">
    <w:abstractNumId w:val="15"/>
  </w:num>
  <w:num w:numId="17" w16cid:durableId="346442882">
    <w:abstractNumId w:val="29"/>
  </w:num>
  <w:num w:numId="18" w16cid:durableId="413017759">
    <w:abstractNumId w:val="23"/>
  </w:num>
  <w:num w:numId="19" w16cid:durableId="576063057">
    <w:abstractNumId w:val="9"/>
  </w:num>
  <w:num w:numId="20" w16cid:durableId="514928481">
    <w:abstractNumId w:val="13"/>
  </w:num>
  <w:num w:numId="21" w16cid:durableId="288904176">
    <w:abstractNumId w:val="12"/>
  </w:num>
  <w:num w:numId="22" w16cid:durableId="1684817061">
    <w:abstractNumId w:val="25"/>
  </w:num>
  <w:num w:numId="23" w16cid:durableId="1463571479">
    <w:abstractNumId w:val="38"/>
  </w:num>
  <w:num w:numId="24" w16cid:durableId="231283509">
    <w:abstractNumId w:val="31"/>
  </w:num>
  <w:num w:numId="25" w16cid:durableId="507715633">
    <w:abstractNumId w:val="32"/>
  </w:num>
  <w:num w:numId="26" w16cid:durableId="1954356652">
    <w:abstractNumId w:val="40"/>
  </w:num>
  <w:num w:numId="27" w16cid:durableId="1082919408">
    <w:abstractNumId w:val="8"/>
  </w:num>
  <w:num w:numId="28" w16cid:durableId="1671566312">
    <w:abstractNumId w:val="10"/>
  </w:num>
  <w:num w:numId="29" w16cid:durableId="186602469">
    <w:abstractNumId w:val="22"/>
  </w:num>
  <w:num w:numId="30" w16cid:durableId="1295208870">
    <w:abstractNumId w:val="41"/>
  </w:num>
  <w:num w:numId="31" w16cid:durableId="178394005">
    <w:abstractNumId w:val="39"/>
  </w:num>
  <w:num w:numId="32" w16cid:durableId="809901004">
    <w:abstractNumId w:val="16"/>
  </w:num>
  <w:num w:numId="33" w16cid:durableId="1834250712">
    <w:abstractNumId w:val="30"/>
  </w:num>
  <w:num w:numId="34" w16cid:durableId="1990286831">
    <w:abstractNumId w:val="37"/>
  </w:num>
  <w:num w:numId="35" w16cid:durableId="617641418">
    <w:abstractNumId w:val="21"/>
  </w:num>
  <w:num w:numId="36" w16cid:durableId="166557980">
    <w:abstractNumId w:val="42"/>
  </w:num>
  <w:num w:numId="37" w16cid:durableId="689181686">
    <w:abstractNumId w:val="11"/>
  </w:num>
  <w:num w:numId="38" w16cid:durableId="650863244">
    <w:abstractNumId w:val="26"/>
  </w:num>
  <w:num w:numId="39" w16cid:durableId="166139438">
    <w:abstractNumId w:val="18"/>
  </w:num>
  <w:num w:numId="40" w16cid:durableId="856307365">
    <w:abstractNumId w:val="24"/>
  </w:num>
  <w:num w:numId="41" w16cid:durableId="540096972">
    <w:abstractNumId w:val="20"/>
  </w:num>
  <w:num w:numId="42" w16cid:durableId="174080674">
    <w:abstractNumId w:val="17"/>
  </w:num>
  <w:num w:numId="43" w16cid:durableId="1723744649">
    <w:abstractNumId w:val="34"/>
  </w:num>
  <w:num w:numId="44" w16cid:durableId="1955289267">
    <w:abstractNumId w:val="27"/>
  </w:num>
  <w:num w:numId="45" w16cid:durableId="20247427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F8E"/>
    <w:rsid w:val="00021160"/>
    <w:rsid w:val="00094CE3"/>
    <w:rsid w:val="000A0E74"/>
    <w:rsid w:val="00106255"/>
    <w:rsid w:val="00155246"/>
    <w:rsid w:val="001A5AD8"/>
    <w:rsid w:val="001C49E0"/>
    <w:rsid w:val="001E3193"/>
    <w:rsid w:val="00207325"/>
    <w:rsid w:val="00216978"/>
    <w:rsid w:val="0022343A"/>
    <w:rsid w:val="002A2EF5"/>
    <w:rsid w:val="002E50D8"/>
    <w:rsid w:val="003314D8"/>
    <w:rsid w:val="003354BF"/>
    <w:rsid w:val="00372BCB"/>
    <w:rsid w:val="003C3CFB"/>
    <w:rsid w:val="003E4AB2"/>
    <w:rsid w:val="0040745D"/>
    <w:rsid w:val="00434634"/>
    <w:rsid w:val="0048703C"/>
    <w:rsid w:val="004A053E"/>
    <w:rsid w:val="004E3308"/>
    <w:rsid w:val="00504971"/>
    <w:rsid w:val="005476C0"/>
    <w:rsid w:val="00581324"/>
    <w:rsid w:val="005A2592"/>
    <w:rsid w:val="005D0984"/>
    <w:rsid w:val="005D2D1E"/>
    <w:rsid w:val="005D50A4"/>
    <w:rsid w:val="005F625B"/>
    <w:rsid w:val="00600F99"/>
    <w:rsid w:val="00635D5C"/>
    <w:rsid w:val="0065715F"/>
    <w:rsid w:val="006A56CC"/>
    <w:rsid w:val="006E5401"/>
    <w:rsid w:val="00703895"/>
    <w:rsid w:val="007243D5"/>
    <w:rsid w:val="00763370"/>
    <w:rsid w:val="00770885"/>
    <w:rsid w:val="00891B54"/>
    <w:rsid w:val="008A58CB"/>
    <w:rsid w:val="008B02E5"/>
    <w:rsid w:val="00942909"/>
    <w:rsid w:val="009A3889"/>
    <w:rsid w:val="009D65F8"/>
    <w:rsid w:val="00A10C6D"/>
    <w:rsid w:val="00AA08B5"/>
    <w:rsid w:val="00AC44F5"/>
    <w:rsid w:val="00B04BDE"/>
    <w:rsid w:val="00B2563B"/>
    <w:rsid w:val="00B4300A"/>
    <w:rsid w:val="00B44DB9"/>
    <w:rsid w:val="00B60326"/>
    <w:rsid w:val="00B71C72"/>
    <w:rsid w:val="00BC47F1"/>
    <w:rsid w:val="00BF71AB"/>
    <w:rsid w:val="00C15FC6"/>
    <w:rsid w:val="00C62739"/>
    <w:rsid w:val="00CB0D21"/>
    <w:rsid w:val="00CF01D5"/>
    <w:rsid w:val="00D1299A"/>
    <w:rsid w:val="00D94369"/>
    <w:rsid w:val="00DB0F8E"/>
    <w:rsid w:val="00DC22CE"/>
    <w:rsid w:val="00DC5E68"/>
    <w:rsid w:val="00DF5A56"/>
    <w:rsid w:val="00E63D51"/>
    <w:rsid w:val="00E85E76"/>
    <w:rsid w:val="00ED7D73"/>
    <w:rsid w:val="00EE5E7F"/>
    <w:rsid w:val="00F51658"/>
    <w:rsid w:val="00F51813"/>
    <w:rsid w:val="00F90CE2"/>
    <w:rsid w:val="00FC1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395E"/>
  <w15:docId w15:val="{E54BB69E-FB29-6448-8AD7-6526E56B5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43A"/>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60" w:lineRule="atLeast"/>
    </w:pPr>
    <w:rPr>
      <w:color w:val="4A4A4A"/>
    </w:rPr>
  </w:style>
  <w:style w:type="paragraph" w:customStyle="1" w:styleId="divdocumentdivfirstsection">
    <w:name w:val="div_document_div_first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
    <w:name w:val="div"/>
    <w:basedOn w:val="Normal"/>
  </w:style>
  <w:style w:type="paragraph" w:customStyle="1" w:styleId="divname">
    <w:name w:val="div_name"/>
    <w:basedOn w:val="div"/>
    <w:pPr>
      <w:spacing w:line="640" w:lineRule="atLeast"/>
      <w:jc w:val="center"/>
    </w:pPr>
    <w:rPr>
      <w:b/>
      <w:bCs/>
      <w:caps/>
      <w:color w:val="4A4A4A"/>
      <w:sz w:val="52"/>
      <w:szCs w:val="52"/>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60" w:lineRule="atLeast"/>
      <w:jc w:val="center"/>
    </w:pPr>
    <w:rPr>
      <w:sz w:val="20"/>
      <w:szCs w:val="20"/>
    </w:rPr>
  </w:style>
  <w:style w:type="character" w:customStyle="1" w:styleId="sprtr">
    <w:name w:val="sprtr"/>
    <w:basedOn w:val="DefaultParagraphFont"/>
  </w:style>
  <w:style w:type="character" w:customStyle="1" w:styleId="sprtrsprtr">
    <w:name w:val="sprtr + sprtr"/>
    <w:basedOn w:val="DefaultParagraphFont"/>
    <w:rPr>
      <w:vanish/>
    </w:rPr>
  </w:style>
  <w:style w:type="paragraph" w:customStyle="1" w:styleId="divdocumentsection">
    <w:name w:val="div_document_section"/>
    <w:basedOn w:val="Normal"/>
  </w:style>
  <w:style w:type="paragraph" w:customStyle="1" w:styleId="divdocumentheading">
    <w:name w:val="div_document_heading"/>
    <w:basedOn w:val="Normal"/>
    <w:pPr>
      <w:pBdr>
        <w:bottom w:val="none" w:sz="0" w:space="12" w:color="auto"/>
      </w:pBdr>
    </w:pPr>
  </w:style>
  <w:style w:type="character" w:customStyle="1" w:styleId="divdocumentdivsectiontitle">
    <w:name w:val="div_document_div_sectiontitle"/>
    <w:basedOn w:val="DefaultParagraphFont"/>
    <w:rPr>
      <w:b/>
      <w:bCs/>
      <w:color w:val="4A4A4A"/>
      <w:sz w:val="24"/>
      <w:szCs w:val="24"/>
    </w:rPr>
  </w:style>
  <w:style w:type="paragraph" w:customStyle="1" w:styleId="divdocumentsinglecolumn">
    <w:name w:val="div_document_singlecolum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pandateswrapper">
    <w:name w:val="span_dates_wrapper"/>
    <w:basedOn w:val="span"/>
    <w:rPr>
      <w:sz w:val="24"/>
      <w:szCs w:val="24"/>
      <w:bdr w:val="none" w:sz="0" w:space="0" w:color="auto"/>
      <w:vertAlign w:val="baseline"/>
    </w:rPr>
  </w:style>
  <w:style w:type="paragraph" w:customStyle="1" w:styleId="spandateswrapperParagraph">
    <w:name w:val="span_dates_wrapper Paragraph"/>
    <w:basedOn w:val="spanParagraph"/>
  </w:style>
  <w:style w:type="paragraph" w:customStyle="1" w:styleId="spanParagraph">
    <w:name w:val="span Paragraph"/>
    <w:basedOn w:val="Normal"/>
  </w:style>
  <w:style w:type="paragraph" w:customStyle="1" w:styleId="spanpaddedline">
    <w:name w:val="span_paddedline"/>
    <w:basedOn w:val="spanParagraph"/>
  </w:style>
  <w:style w:type="character" w:customStyle="1" w:styleId="jobtitle">
    <w:name w:val="jobtitle"/>
    <w:basedOn w:val="DefaultParagraphFont"/>
    <w:rPr>
      <w:b/>
      <w:bCs/>
    </w:rPr>
  </w:style>
  <w:style w:type="character" w:customStyle="1" w:styleId="divdocumentparlrColmnsinglecolumn">
    <w:name w:val="div_document_parlrColmn_singlecolumn"/>
    <w:basedOn w:val="DefaultParagraphFont"/>
  </w:style>
  <w:style w:type="paragraph" w:customStyle="1" w:styleId="divdocumentparlrColmnsinglecolumnulli">
    <w:name w:val="div_document_parlrColmn_singlecolumn_ul_li"/>
    <w:basedOn w:val="Normal"/>
    <w:pPr>
      <w:pBdr>
        <w:bottom w:val="none" w:sz="0" w:space="2" w:color="auto"/>
      </w:pBdr>
    </w:pPr>
  </w:style>
  <w:style w:type="table" w:customStyle="1" w:styleId="divdocumentdivparagraphTable">
    <w:name w:val="div_document_div_paragraph Table"/>
    <w:basedOn w:val="TableNormal"/>
    <w:tblPr/>
  </w:style>
  <w:style w:type="paragraph" w:customStyle="1" w:styleId="p">
    <w:name w:val="p"/>
    <w:basedOn w:val="Normal"/>
  </w:style>
  <w:style w:type="character" w:customStyle="1" w:styleId="Strong1">
    <w:name w:val="Strong1"/>
    <w:basedOn w:val="DefaultParagraphFont"/>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degree">
    <w:name w:val="degree"/>
    <w:basedOn w:val="DefaultParagraphFont"/>
    <w:rPr>
      <w:b/>
      <w:bCs/>
    </w:rPr>
  </w:style>
  <w:style w:type="paragraph" w:styleId="NoSpacing">
    <w:name w:val="No Spacing"/>
    <w:link w:val="NoSpacingChar"/>
    <w:uiPriority w:val="1"/>
    <w:qFormat/>
    <w:rsid w:val="00B44DB9"/>
    <w:rPr>
      <w:sz w:val="24"/>
      <w:szCs w:val="24"/>
    </w:rPr>
  </w:style>
  <w:style w:type="table" w:styleId="TableGrid">
    <w:name w:val="Table Grid"/>
    <w:basedOn w:val="TableNormal"/>
    <w:uiPriority w:val="39"/>
    <w:rsid w:val="004E33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B02E5"/>
    <w:pPr>
      <w:spacing w:before="100" w:beforeAutospacing="1" w:after="100" w:afterAutospacing="1" w:line="240" w:lineRule="auto"/>
    </w:pPr>
  </w:style>
  <w:style w:type="character" w:styleId="Hyperlink">
    <w:name w:val="Hyperlink"/>
    <w:basedOn w:val="DefaultParagraphFont"/>
    <w:uiPriority w:val="99"/>
    <w:unhideWhenUsed/>
    <w:rsid w:val="00B04BDE"/>
    <w:rPr>
      <w:color w:val="0000FF" w:themeColor="hyperlink"/>
      <w:u w:val="single"/>
    </w:rPr>
  </w:style>
  <w:style w:type="character" w:customStyle="1" w:styleId="UnresolvedMention1">
    <w:name w:val="Unresolved Mention1"/>
    <w:basedOn w:val="DefaultParagraphFont"/>
    <w:uiPriority w:val="99"/>
    <w:semiHidden/>
    <w:unhideWhenUsed/>
    <w:rsid w:val="00B04BDE"/>
    <w:rPr>
      <w:color w:val="605E5C"/>
      <w:shd w:val="clear" w:color="auto" w:fill="E1DFDD"/>
    </w:rPr>
  </w:style>
  <w:style w:type="paragraph" w:styleId="BodyText">
    <w:name w:val="Body Text"/>
    <w:basedOn w:val="Normal"/>
    <w:link w:val="BodyTextChar"/>
    <w:uiPriority w:val="1"/>
    <w:qFormat/>
    <w:rsid w:val="00C62739"/>
    <w:pPr>
      <w:widowControl w:val="0"/>
      <w:autoSpaceDE w:val="0"/>
      <w:autoSpaceDN w:val="0"/>
      <w:spacing w:line="240" w:lineRule="auto"/>
    </w:pPr>
    <w:rPr>
      <w:rFonts w:ascii="Verdana" w:eastAsia="Verdana" w:hAnsi="Verdana" w:cs="Verdana"/>
      <w:sz w:val="20"/>
      <w:szCs w:val="20"/>
    </w:rPr>
  </w:style>
  <w:style w:type="character" w:customStyle="1" w:styleId="BodyTextChar">
    <w:name w:val="Body Text Char"/>
    <w:basedOn w:val="DefaultParagraphFont"/>
    <w:link w:val="BodyText"/>
    <w:uiPriority w:val="1"/>
    <w:rsid w:val="00C62739"/>
    <w:rPr>
      <w:rFonts w:ascii="Verdana" w:eastAsia="Verdana" w:hAnsi="Verdana" w:cs="Verdana"/>
    </w:rPr>
  </w:style>
  <w:style w:type="paragraph" w:styleId="Title">
    <w:name w:val="Title"/>
    <w:basedOn w:val="Normal"/>
    <w:link w:val="TitleChar"/>
    <w:uiPriority w:val="1"/>
    <w:qFormat/>
    <w:rsid w:val="00C62739"/>
    <w:pPr>
      <w:widowControl w:val="0"/>
      <w:autoSpaceDE w:val="0"/>
      <w:autoSpaceDN w:val="0"/>
      <w:spacing w:before="44" w:line="240" w:lineRule="auto"/>
      <w:ind w:left="460" w:hanging="361"/>
    </w:pPr>
    <w:rPr>
      <w:rFonts w:ascii="Carlito" w:eastAsia="Carlito" w:hAnsi="Carlito" w:cs="Carlito"/>
    </w:rPr>
  </w:style>
  <w:style w:type="character" w:customStyle="1" w:styleId="TitleChar">
    <w:name w:val="Title Char"/>
    <w:basedOn w:val="DefaultParagraphFont"/>
    <w:link w:val="Title"/>
    <w:uiPriority w:val="1"/>
    <w:rsid w:val="00C62739"/>
    <w:rPr>
      <w:rFonts w:ascii="Carlito" w:eastAsia="Carlito" w:hAnsi="Carlito" w:cs="Carlito"/>
      <w:sz w:val="24"/>
      <w:szCs w:val="24"/>
    </w:rPr>
  </w:style>
  <w:style w:type="paragraph" w:styleId="ListParagraph">
    <w:name w:val="List Paragraph"/>
    <w:aliases w:val="Indented Paragraph,Bullet 1,Use Case List Paragraph,b1,Bullet for no #'s,B1,Resume Title,Citation List,heading 4,Paragraphe de liste1,Puces,texte de base,Lettre d'introduction,Numbered paragraph 1,References,List_Paragraph,List Paragraph1"/>
    <w:basedOn w:val="Normal"/>
    <w:link w:val="ListParagraphChar"/>
    <w:uiPriority w:val="34"/>
    <w:qFormat/>
    <w:rsid w:val="00C62739"/>
    <w:pPr>
      <w:widowControl w:val="0"/>
      <w:autoSpaceDE w:val="0"/>
      <w:autoSpaceDN w:val="0"/>
      <w:spacing w:before="35" w:line="240" w:lineRule="auto"/>
      <w:ind w:left="820" w:hanging="361"/>
    </w:pPr>
    <w:rPr>
      <w:rFonts w:ascii="Verdana" w:eastAsia="Verdana" w:hAnsi="Verdana" w:cs="Verdana"/>
      <w:sz w:val="22"/>
      <w:szCs w:val="22"/>
    </w:rPr>
  </w:style>
  <w:style w:type="paragraph" w:customStyle="1" w:styleId="TableParagraph">
    <w:name w:val="Table Paragraph"/>
    <w:basedOn w:val="Normal"/>
    <w:uiPriority w:val="1"/>
    <w:qFormat/>
    <w:rsid w:val="00C62739"/>
    <w:pPr>
      <w:widowControl w:val="0"/>
      <w:autoSpaceDE w:val="0"/>
      <w:autoSpaceDN w:val="0"/>
      <w:spacing w:before="124" w:line="240" w:lineRule="auto"/>
      <w:ind w:left="110"/>
    </w:pPr>
    <w:rPr>
      <w:rFonts w:ascii="Verdana" w:eastAsia="Verdana" w:hAnsi="Verdana" w:cs="Verdana"/>
      <w:sz w:val="22"/>
      <w:szCs w:val="22"/>
    </w:rPr>
  </w:style>
  <w:style w:type="character" w:styleId="Emphasis">
    <w:name w:val="Emphasis"/>
    <w:basedOn w:val="DefaultParagraphFont"/>
    <w:uiPriority w:val="20"/>
    <w:qFormat/>
    <w:rsid w:val="005476C0"/>
    <w:rPr>
      <w:i/>
      <w:iCs/>
    </w:rPr>
  </w:style>
  <w:style w:type="character" w:styleId="Strong">
    <w:name w:val="Strong"/>
    <w:basedOn w:val="DefaultParagraphFont"/>
    <w:uiPriority w:val="22"/>
    <w:qFormat/>
    <w:rsid w:val="00216978"/>
    <w:rPr>
      <w:b/>
      <w:bCs/>
    </w:rPr>
  </w:style>
  <w:style w:type="character" w:customStyle="1" w:styleId="NoSpacingChar">
    <w:name w:val="No Spacing Char"/>
    <w:link w:val="NoSpacing"/>
    <w:uiPriority w:val="1"/>
    <w:qFormat/>
    <w:locked/>
    <w:rsid w:val="00635D5C"/>
    <w:rPr>
      <w:sz w:val="24"/>
      <w:szCs w:val="24"/>
    </w:rPr>
  </w:style>
  <w:style w:type="character" w:customStyle="1" w:styleId="ListParagraphChar">
    <w:name w:val="List Paragraph Char"/>
    <w:aliases w:val="Indented Paragraph Char,Bullet 1 Char,Use Case List Paragraph Char,b1 Char,Bullet for no #'s Char,B1 Char,Resume Title Char,Citation List Char,heading 4 Char,Paragraphe de liste1 Char,Puces Char,texte de base Char,References Char"/>
    <w:link w:val="ListParagraph"/>
    <w:uiPriority w:val="34"/>
    <w:qFormat/>
    <w:locked/>
    <w:rsid w:val="00ED7D73"/>
    <w:rPr>
      <w:rFonts w:ascii="Verdana" w:eastAsia="Verdana" w:hAnsi="Verdana" w:cs="Verdana"/>
      <w:sz w:val="22"/>
      <w:szCs w:val="22"/>
    </w:rPr>
  </w:style>
  <w:style w:type="character" w:styleId="UnresolvedMention">
    <w:name w:val="Unresolved Mention"/>
    <w:basedOn w:val="DefaultParagraphFont"/>
    <w:uiPriority w:val="99"/>
    <w:semiHidden/>
    <w:unhideWhenUsed/>
    <w:rsid w:val="002234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314539">
      <w:bodyDiv w:val="1"/>
      <w:marLeft w:val="0"/>
      <w:marRight w:val="0"/>
      <w:marTop w:val="0"/>
      <w:marBottom w:val="0"/>
      <w:divBdr>
        <w:top w:val="none" w:sz="0" w:space="0" w:color="auto"/>
        <w:left w:val="none" w:sz="0" w:space="0" w:color="auto"/>
        <w:bottom w:val="none" w:sz="0" w:space="0" w:color="auto"/>
        <w:right w:val="none" w:sz="0" w:space="0" w:color="auto"/>
      </w:divBdr>
    </w:div>
    <w:div w:id="200898390">
      <w:bodyDiv w:val="1"/>
      <w:marLeft w:val="0"/>
      <w:marRight w:val="0"/>
      <w:marTop w:val="0"/>
      <w:marBottom w:val="0"/>
      <w:divBdr>
        <w:top w:val="none" w:sz="0" w:space="0" w:color="auto"/>
        <w:left w:val="none" w:sz="0" w:space="0" w:color="auto"/>
        <w:bottom w:val="none" w:sz="0" w:space="0" w:color="auto"/>
        <w:right w:val="none" w:sz="0" w:space="0" w:color="auto"/>
      </w:divBdr>
    </w:div>
    <w:div w:id="248002180">
      <w:bodyDiv w:val="1"/>
      <w:marLeft w:val="0"/>
      <w:marRight w:val="0"/>
      <w:marTop w:val="0"/>
      <w:marBottom w:val="0"/>
      <w:divBdr>
        <w:top w:val="none" w:sz="0" w:space="0" w:color="auto"/>
        <w:left w:val="none" w:sz="0" w:space="0" w:color="auto"/>
        <w:bottom w:val="none" w:sz="0" w:space="0" w:color="auto"/>
        <w:right w:val="none" w:sz="0" w:space="0" w:color="auto"/>
      </w:divBdr>
    </w:div>
    <w:div w:id="767846927">
      <w:bodyDiv w:val="1"/>
      <w:marLeft w:val="0"/>
      <w:marRight w:val="0"/>
      <w:marTop w:val="0"/>
      <w:marBottom w:val="0"/>
      <w:divBdr>
        <w:top w:val="none" w:sz="0" w:space="0" w:color="auto"/>
        <w:left w:val="none" w:sz="0" w:space="0" w:color="auto"/>
        <w:bottom w:val="none" w:sz="0" w:space="0" w:color="auto"/>
        <w:right w:val="none" w:sz="0" w:space="0" w:color="auto"/>
      </w:divBdr>
    </w:div>
    <w:div w:id="961182496">
      <w:bodyDiv w:val="1"/>
      <w:marLeft w:val="0"/>
      <w:marRight w:val="0"/>
      <w:marTop w:val="0"/>
      <w:marBottom w:val="0"/>
      <w:divBdr>
        <w:top w:val="none" w:sz="0" w:space="0" w:color="auto"/>
        <w:left w:val="none" w:sz="0" w:space="0" w:color="auto"/>
        <w:bottom w:val="none" w:sz="0" w:space="0" w:color="auto"/>
        <w:right w:val="none" w:sz="0" w:space="0" w:color="auto"/>
      </w:divBdr>
    </w:div>
    <w:div w:id="1061715462">
      <w:bodyDiv w:val="1"/>
      <w:marLeft w:val="0"/>
      <w:marRight w:val="0"/>
      <w:marTop w:val="0"/>
      <w:marBottom w:val="0"/>
      <w:divBdr>
        <w:top w:val="none" w:sz="0" w:space="0" w:color="auto"/>
        <w:left w:val="none" w:sz="0" w:space="0" w:color="auto"/>
        <w:bottom w:val="none" w:sz="0" w:space="0" w:color="auto"/>
        <w:right w:val="none" w:sz="0" w:space="0" w:color="auto"/>
      </w:divBdr>
    </w:div>
    <w:div w:id="1346126687">
      <w:bodyDiv w:val="1"/>
      <w:marLeft w:val="0"/>
      <w:marRight w:val="0"/>
      <w:marTop w:val="0"/>
      <w:marBottom w:val="0"/>
      <w:divBdr>
        <w:top w:val="none" w:sz="0" w:space="0" w:color="auto"/>
        <w:left w:val="none" w:sz="0" w:space="0" w:color="auto"/>
        <w:bottom w:val="none" w:sz="0" w:space="0" w:color="auto"/>
        <w:right w:val="none" w:sz="0" w:space="0" w:color="auto"/>
      </w:divBdr>
    </w:div>
    <w:div w:id="1394549504">
      <w:bodyDiv w:val="1"/>
      <w:marLeft w:val="0"/>
      <w:marRight w:val="0"/>
      <w:marTop w:val="0"/>
      <w:marBottom w:val="0"/>
      <w:divBdr>
        <w:top w:val="none" w:sz="0" w:space="0" w:color="auto"/>
        <w:left w:val="none" w:sz="0" w:space="0" w:color="auto"/>
        <w:bottom w:val="none" w:sz="0" w:space="0" w:color="auto"/>
        <w:right w:val="none" w:sz="0" w:space="0" w:color="auto"/>
      </w:divBdr>
    </w:div>
    <w:div w:id="1640920744">
      <w:bodyDiv w:val="1"/>
      <w:marLeft w:val="0"/>
      <w:marRight w:val="0"/>
      <w:marTop w:val="0"/>
      <w:marBottom w:val="0"/>
      <w:divBdr>
        <w:top w:val="none" w:sz="0" w:space="0" w:color="auto"/>
        <w:left w:val="none" w:sz="0" w:space="0" w:color="auto"/>
        <w:bottom w:val="none" w:sz="0" w:space="0" w:color="auto"/>
        <w:right w:val="none" w:sz="0" w:space="0" w:color="auto"/>
      </w:divBdr>
    </w:div>
    <w:div w:id="1714504290">
      <w:bodyDiv w:val="1"/>
      <w:marLeft w:val="0"/>
      <w:marRight w:val="0"/>
      <w:marTop w:val="0"/>
      <w:marBottom w:val="0"/>
      <w:divBdr>
        <w:top w:val="none" w:sz="0" w:space="0" w:color="auto"/>
        <w:left w:val="none" w:sz="0" w:space="0" w:color="auto"/>
        <w:bottom w:val="none" w:sz="0" w:space="0" w:color="auto"/>
        <w:right w:val="none" w:sz="0" w:space="0" w:color="auto"/>
      </w:divBdr>
    </w:div>
    <w:div w:id="1895698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alakrishna0907199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83F67-D6A8-4FB9-9BB3-599B445A9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1769</Words>
  <Characters>10778</Characters>
  <Application>Microsoft Office Word</Application>
  <DocSecurity>0</DocSecurity>
  <Lines>256</Lines>
  <Paragraphs>220</Paragraphs>
  <ScaleCrop>false</ScaleCrop>
  <HeadingPairs>
    <vt:vector size="2" baseType="variant">
      <vt:variant>
        <vt:lpstr>Title</vt:lpstr>
      </vt:variant>
      <vt:variant>
        <vt:i4>1</vt:i4>
      </vt:variant>
    </vt:vector>
  </HeadingPairs>
  <TitlesOfParts>
    <vt:vector size="1" baseType="lpstr">
      <vt:lpstr>Mahantesh  S</vt:lpstr>
    </vt:vector>
  </TitlesOfParts>
  <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Mahantesh  S</dc:title>
  <dc:creator>ranjith kumar</dc:creator>
  <cp:lastModifiedBy>Addagatla Balakrishna</cp:lastModifiedBy>
  <cp:revision>2</cp:revision>
  <dcterms:created xsi:type="dcterms:W3CDTF">2026-02-02T19:18:00Z</dcterms:created>
  <dcterms:modified xsi:type="dcterms:W3CDTF">2026-02-02T19:18:00Z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67aaffb8-84ba-4ffe-8199-27184aa86db0</vt:lpwstr>
  </property>
  <property fmtid="{D5CDD505-2E9C-101B-9397-08002B2CF9AE}" pid="3" name="x1ye=0">
    <vt:lpwstr>YIkAAB+LCAAAAAAABAAUm8WSg1AQRT+IBRB8iXtw3eHuEOTrh9mmJgU8uu89J1WD4IiAQIRAwB+ERVkW/tD0hyQQWqAQAhbYednQysjvdHH3L1Wdt+j1RlVlN3kqyfcHES7KfkTVZo2ZDbY0NlqNRkk07Uv6VC4LmzSVEqa4qYrpcXI7mnkAZK2adoQomkQMjojhBkbNW6VPVlo85M+xedQhXnibcKYQSudKZIcs7vQnKpTXL5R1giircpjXkK+</vt:lpwstr>
  </property>
  <property fmtid="{D5CDD505-2E9C-101B-9397-08002B2CF9AE}" pid="4" name="x1ye=1">
    <vt:lpwstr>8xZyMWMlMsB98+8AGNDVBw7z2QUHgrb8gP9J3riSiCGNcuWI92AYgKKCxmxK+VDyFpcS4X286rTl5r4bpDohk5xyLwThDCFX9yN8EWu+f+LxLOlN72g3PuX1dLX24E06DTGydll2qUtNvpg5Wh6gAYUr47JaJIuPA8TDV5SRlRxQcP+9GiWC6RI8vdIe3FSxQRkzCPlkA0Y2bYVcp1HXLJ4vgTz0t+8hY/mZ648i1T7zvpZmJNE+mbAmOIwIww6</vt:lpwstr>
  </property>
  <property fmtid="{D5CDD505-2E9C-101B-9397-08002B2CF9AE}" pid="5" name="x1ye=10">
    <vt:lpwstr>iELHKEg8eK7JRVgfOljPIPGKYlA2B3j7+IvJSlHQk/PC9GawS6NIYOihqRBuzXwO5t9Cfwak/DgTyJ3yL8+Kfzne6A/OiCYakJ8I6cHd1PmwIFUNn0z40yGI7JgiHp4L1mUSY34lJcURXWjvIXgPlK/HtbFqkc3snx1EOg4U5gUbyw++PjECZqG8+MUgQZdpI3pkyNNnYvMblnktgqce1QttUaVsukXDmrIvMI78SShXqcPqQ2JnpIc+URyV5gS</vt:lpwstr>
  </property>
  <property fmtid="{D5CDD505-2E9C-101B-9397-08002B2CF9AE}" pid="6" name="x1ye=100">
    <vt:lpwstr>//s7aCJriiglYOPzFsZ/4W97BqdoTIej7ya7IpSuyphcnjXX9x+hJt4mkY0OoqKFhwyPiZUt/uE/sNfDV8q39p5RDuTFNRHxTQ0awgPXnxZVZl1+/oaby3a2u8VDZmhO1P97lFriXdvfLLL4iBIg01eb4sw29Cf4iBIp/tczDetn1Q497+ZCUaNe4/5lLiYM54o0tOOxeNg0K0A+ShbIKWn4TFyFVNR3AcPULIt/qCXH19IhwuK+bSMtVQ/FR3U</vt:lpwstr>
  </property>
  <property fmtid="{D5CDD505-2E9C-101B-9397-08002B2CF9AE}" pid="7" name="x1ye=101">
    <vt:lpwstr>Lg2G9jQTsOc7untA4GpePEEn3qXCFU3p6T0HJUpA+MlmiAD13QETVy5Iqoqxwkzjev4oaavtePrKba5GS6bxYX5/9v7Fow0NN//kp1Y7iBP6w4dbZde25Oasnh8/ABHiy44bWDZ4K9y87c/+vWaLisojNLj5skY+Ge5G8UUHJ47bWmlxE8NqXHVuqmcb9D6rSP/sXWdmtOKp0qQeVm0C6XbZyqoI10eJ8DeFYb30U/xK4sdsmr+UKp4wtJxikbI</vt:lpwstr>
  </property>
  <property fmtid="{D5CDD505-2E9C-101B-9397-08002B2CF9AE}" pid="8" name="x1ye=102">
    <vt:lpwstr>hzl730gdv9Txiz3kLrYDB8CcvWv4hwjhM8Sq9ihsBePayNmnvGQy2HWAFahJj/ZuDPyh5f4wi5yFo51/w/g0ceDtj217uqoVicCEu0r60vlSnGicHrenA5+36ge2BO+WAYxQjYe4/syi9ZdiURTWHr85ttr2ugHqHkOBRYgPutQiz46iH16nj5oHVXmtMkPTNTWejPDgTzTwudqmfzLAeJVof1K/9bg9hMPeY9CkNoys1W80Hw3aFI1FuuwBQ9B</vt:lpwstr>
  </property>
  <property fmtid="{D5CDD505-2E9C-101B-9397-08002B2CF9AE}" pid="9" name="x1ye=103">
    <vt:lpwstr>AAMgBAdS4RbirQgEqLLyxEuQhHx6Jn7rl+yuuEQU+r7DH8d23dxryHyNLZvpgnoRtRLpMZzjPBc8YtbpHs+vCvCHH3+kAbVINIPhmGy4uSg4I9UCNicyKwCwT/Wh67y0SjA3jeCEr9ZZToh8HXYNSH9z/41p9gsPEQ+25LgzuLvPocwWI7WQwcLxxze79Y8r0LGXCX1VyTSdusuqDNYrzN/aAjAdSf6emneXn5IDaK7QC4tpO6g/uJ9lHNIegRJ</vt:lpwstr>
  </property>
  <property fmtid="{D5CDD505-2E9C-101B-9397-08002B2CF9AE}" pid="10" name="x1ye=104">
    <vt:lpwstr>YOOBMAUEaUmVG7LHr7pfoiT92UjuU0A+sGADQEyce5Fh6pV+ANwhiQs/3EfZ/Ep8soZqhEO5W14/akyFY0umNvzSMQTaSbfo2Zof0VE5OJUew2TAagaoznFV2nV1kEe9cIS4Or3SmU/y9GiMUfO8qm1eZL38sEjlbzFLYlEtAM2jsXDdE9RI0//9F5e/6knGv2HF8NfGIR79s6EgwmUmj65wIzPaOwqMyBy50U/GObf95gd8rlQoPEiVWVGaG13</vt:lpwstr>
  </property>
  <property fmtid="{D5CDD505-2E9C-101B-9397-08002B2CF9AE}" pid="11" name="x1ye=105">
    <vt:lpwstr>QdcyuYEruDyEnuxrBLe7g1Ezxyxl51gO7u5uSdOYRzKwZv3gZft/OWWI8pef6Vaa3ndAWyC2DE+bTI25TdDBmSzqAjJv+f4vq5fAA9AZTrJTql6a9atNRFt3cGmLBXhvN6QBqDGhrBsYbIP9cB7pW6KmMs9qvPCy/jazO0zuJ/lR9X8SRJIb0cfNvWEpEBlDyeuZD1Am6MSpWxS6YJMC1haKDd30JnpOwaUsbEcRyri/mljDNnmWCDcFx1wjM/9</vt:lpwstr>
  </property>
  <property fmtid="{D5CDD505-2E9C-101B-9397-08002B2CF9AE}" pid="12" name="x1ye=106">
    <vt:lpwstr>8o/Av9Ozg3+3mHE6CVQ7BzM71uuMa42RjDOPnb1tNx/6AfpqITI+CUeo7WrsqNhFo++2QIzYeicDC5nXb2dY7xxBhrVYErx8JbnD9dfCkDSAe9lcw4qMb6H92g1KOq9RTS0VK0ez4fZ4ikXrvGIY97C9wW+oc31hDeoz9OK1WNUjmhUDQraefkUoduR7xJnatdJvOn0UIyZ4ywUMs4i1eR9lK6S8ibjGLMk/oVjoz8DIQk9elQFW9LXpGbvQ4HN</vt:lpwstr>
  </property>
  <property fmtid="{D5CDD505-2E9C-101B-9397-08002B2CF9AE}" pid="13" name="x1ye=107">
    <vt:lpwstr>Gz/GELN9dcb61BE5w20Y40YwdJoeDtPGGJjiM9voEQCKMNT83k31j06/jpLb/RkeRB6FjNzIYhbZiZrlmcRK7fxqXLwGdeq7/VAle+5dbkkQwPVw+T3vbTPbIDYf7X4gTRoQsd6XyeMnXT3cEmYH5uZEDJQXABH0KcGLkPvTsboWZCQBUi+PBRlOKXx04jHXrFZGoOb7syYoK/PujYwBtOUtaKRGPGshsk/boFLazzuwtIsQ4qpa/b65zoBJNqu</vt:lpwstr>
  </property>
  <property fmtid="{D5CDD505-2E9C-101B-9397-08002B2CF9AE}" pid="14" name="x1ye=108">
    <vt:lpwstr>fZwSuWXhNWIQmqSP5iGPD+dk8gQyLW12ipvA7+dejfjUmn/rl0xlouRI8aSelI2SVK2Sak1ddB3UE0fOh2OodP336szCNs4igZtVl3diZD0yh0FqByR68I0vEApp5SfBuAe6vvUzMGa/XV72BuE8ZP5Z7o4efc61Q7Tt8Sr/f6+AgO+EqMBVzSNK29BN1TT/ttvhlw9k1zHIqIiq8uXWFiBRj6obheTb9kU5tT8ORr1haSP2vhauBzDzh+s4C9C</vt:lpwstr>
  </property>
  <property fmtid="{D5CDD505-2E9C-101B-9397-08002B2CF9AE}" pid="15" name="x1ye=109">
    <vt:lpwstr>rr+cb9ML7HmVyO7yfbA6ZiXffeYzGd1QRQkIOufkTjNZxFNxBox5lBvY1oDTf4LxRn0pd8gMXJP9Bo98eJYvIV9mN3SMq32Jm5lbQP4xYacK8ySEOXg0QWF6oqqIDZpy9pZic8EcUtm8VSxS//byvKiM1sNIAGZ2lIV4I2GLWD/cEgNTlguBBIvUPCaBo3Sv8BmpePnrA4KEdFLFLaWtLiOaZw3ES0hitqjatZlPIt4imkzY9wBFU6xSB1LHEXJ</vt:lpwstr>
  </property>
  <property fmtid="{D5CDD505-2E9C-101B-9397-08002B2CF9AE}" pid="16" name="x1ye=11">
    <vt:lpwstr>Z7rDs0N+la82Y4MiLGUN9QiKDgLMUA5pGR0J43qb4toM5Cv35stoQOg2RV/mIcqkzaDm60kqOYOtYn77oEUdTPiC5ulOAJFELeFctTXK9b8YwVw8xlY31PVes2pLKjLrItGarA/qW4bEEDwb+Mda+3sIU2HQdygB8HRd5PJHFPH993+iOuewYLCfgiLBMD1TjehXViFtGWLcV/aA/c8TLwcSqLWTgZ9EWhnJUo5NvfK/zQFwGXuW74jSowlH4iJ</vt:lpwstr>
  </property>
  <property fmtid="{D5CDD505-2E9C-101B-9397-08002B2CF9AE}" pid="17" name="x1ye=110">
    <vt:lpwstr>JjIvfAAO8bYtAhmNi+2IlbwRXxZEoH85/e0FyIWMlwEmTzZ0qBX0F850qoPy8Y3f/92cO1Pb7yjQKOymSKsE88k1bTgPMdUXeCiKhgrjZEVPvhwt6eBLaL/xogwzYYMgS3kbE5xMCOo8GzSY/Bg03tyldLFKa/NV0oOMs9vAcQ/F/oyNx/1RGIXv+dQj8AY3Ts/rSGCjrOm6sUAljeIV5vOAaUHVnM63h2XFNL5UUKHpoZdjfLAA21k7SepQA3q</vt:lpwstr>
  </property>
  <property fmtid="{D5CDD505-2E9C-101B-9397-08002B2CF9AE}" pid="18" name="x1ye=111">
    <vt:lpwstr>WjE0wDJ7N3kklUJ85NDALiPdWd++96PfRD9mp8sT0d5Dzb/g2OC/jmlfAVBQrFEynjC+81pXbxbpnRbvNzST2I6MyB09qZRShX7nhbhSErwaNMMf0QQ8ZBP8+NLjf4psezAxMSlxSA4wuDNrcdwZ/Y7RlEeDIayZXVXn7tPYgWdcmRLuzpARplc1FpGgbSDBkgcZWSdeX2ZBzpFUgaSAKaP3wETGdhkTlV/qkmZv4reh7g4peCgWdlvkiqVpQG0</vt:lpwstr>
  </property>
  <property fmtid="{D5CDD505-2E9C-101B-9397-08002B2CF9AE}" pid="19" name="x1ye=112">
    <vt:lpwstr>5wrEJTsW7JohbUVKW4jgz7o1kD+/Phu16Nk+vAEfDWdmYKRuQ8zeE+RoXFPgF/B0ZWH85Hv1fI3Y+D36ihq4diLSX+oJp7GlZemzfynuuyepp/epbrzM0hYU9PrNPzFoUzvGqLhczTnjTv8f0ADnKkKuxp8ZAigoG6819RtXQIy5uUODdoBr7Yb6Q3yzwMQeTiH8rdRBlXO9T1ELv1oFFx2fFvn2UhdiSlFtOL9wKFP+5JYO8CQq+jnjnxLl8Va</vt:lpwstr>
  </property>
  <property fmtid="{D5CDD505-2E9C-101B-9397-08002B2CF9AE}" pid="20" name="x1ye=113">
    <vt:lpwstr>oivdXSUvNKk5epSu4srcyPfQxQ61nigbqga68rzx45+dvFcUndFPwRGyEevWW8Ie04SzRjvg15w4WlZpPChaB2Xi8Vt1JUHsBgQeln+mkBh6Eyt4YJPbHLubYVaoYotJNP5WGiLgPYl09r50OqZcefky4tGwi0OtdgCbtLMIp0cD7tTe2nxNGp+AUZfT5f88K5cP/yPZAoP0qCtjnqio05GJ47ouCHvn3I9zDy1896gHvzTPpImyol5JbsLRdMl</vt:lpwstr>
  </property>
  <property fmtid="{D5CDD505-2E9C-101B-9397-08002B2CF9AE}" pid="21" name="x1ye=114">
    <vt:lpwstr>NKAPqF6gqyvTppexTLMovkdCtaky1tJ3sj0rd9c1yrDMHu66JLDfd6dWHbu1EdEeqv+ZEQKwlJBzKJ7YoqCP9q4X7IMQbxAGiDlRMs/P+Tmty9fsffyZyswdvVfLan0btmIJPx+Fi180Q6HSA7fszOZklrmBG5pAuNJqLPNjzK/DblMcRjOo1huJSKuLOIkPpSs1QVYwwdaP4SnbJW5wASiJCKP4Yo3LWtSyxnMl9X/d5PdL5waDNl7EhKnYcub</vt:lpwstr>
  </property>
  <property fmtid="{D5CDD505-2E9C-101B-9397-08002B2CF9AE}" pid="22" name="x1ye=115">
    <vt:lpwstr>f1Xb+dw77AkI1HN1SxSgn8ye3Db0UMOJOmOyhEqirU018wPzntix0vscn5qXh6gwAZLnfHvnzBpfjde89WD4h/s/tn3GWwwkrTOuk0inO+dOIiJ4xYg6dLteeniH2NTmAXmnUyfwAZ584EEOcxhLhiankgt7GeL6flOmjUpaRUZPwX/XlI5IWDq82MNLvGMT86vW/LF1CeXBC+d2nIVnJ1USld10sJBswG8GuFcpZ4wd31RbqyD2dFX2oEDEIs5</vt:lpwstr>
  </property>
  <property fmtid="{D5CDD505-2E9C-101B-9397-08002B2CF9AE}" pid="23" name="x1ye=116">
    <vt:lpwstr>zZyDlM3sAPt2zR8oZIzavGiuyKTne1Wv/1H9y8Bp430HlSGeSzkc7NiiWkqDySyvHJKkcT0lhQZnY8GC8sce1wqGYHYA7iLQuxowFHrEfLkt8MC1zLP5Su+R8SELfZtR56nM6e4XuCmBYukDYAZSXycaRi53chyxDVl8Vb5ODET80ma/sKXdxuY16FtvX+kF+04JGzd2uiqWebDX4utD/0DW6+tB1NNvSZMQJI3lXqh3tryvYlGWlv2CE2KVSge</vt:lpwstr>
  </property>
  <property fmtid="{D5CDD505-2E9C-101B-9397-08002B2CF9AE}" pid="24" name="x1ye=117">
    <vt:lpwstr>bA1Y30LNEBzKWTaNiJmIzJ39vuBMPsdIGcPfLeV43HEjnzaFuO+C+5c2tq/XYjlkeUvg53aOM1dKD1CsHWzcWqrpljeLxpBsZGxOzzYJd+dSps/D6pJBza6/nf01YzyVaQFqN2f0x41tkis3krpN+h55pz+YjbT1QOIxpO0wkpoc5z7P2iwkk0UymH0sVziAwt6vF6Mw/M/erVkpRghltAgekieBVUH18gfL5SOyGuUGO3xxvPXY6luXJe4YdGs</vt:lpwstr>
  </property>
  <property fmtid="{D5CDD505-2E9C-101B-9397-08002B2CF9AE}" pid="25" name="x1ye=118">
    <vt:lpwstr>3kNOYcXt+EEuAccFB+nYYqfvvDXp5Vjtlsu88H2xEfUe93qr0EL5eKxi2rMLGTzY6igYkVEOcn/1nR9oDRCkyQxNL5XcO6rFIgMMovxvpIcJgiGpgR+/YBVYTGh4/R5kfMhL4xjbmEoIDbo7Q2TmwD4fwEFQUvRwyf7LeyypMgZApE5a3zu7Mw7KZ972fjX38vf0vzi+GMYufA+8P56nv+/L9+/Q2mUf+5cHT6K4HRdNIMtD61mK4ssK9LKqK6A</vt:lpwstr>
  </property>
  <property fmtid="{D5CDD505-2E9C-101B-9397-08002B2CF9AE}" pid="26" name="x1ye=119">
    <vt:lpwstr>3fx77tnHRuiScgnA5wgw2s5VtVvzpSWpgAQ2+4/5JohmMAIAib6kOHv8/NT9NNkIC5XEuiAzNv3r5ew9J4GjKc8j681FJUsZaDjo3oOEw365ZPQpFMlWn4RWP1xdgN4oib2FeeXu4GPTfGcx5hC/Foe/MQ+5Uh45bHQXC9Hvo0IbR0BlDHkXBB/wl+EFnIHyIRwyz8n8e5qsOQZH0PrIX2YkcKqagwkwSgup5l+UWFZtFyx+TOT2hWszHnPMW9v</vt:lpwstr>
  </property>
  <property fmtid="{D5CDD505-2E9C-101B-9397-08002B2CF9AE}" pid="27" name="x1ye=12">
    <vt:lpwstr>1RQtMcK/bMth7/xWOASKHB6qP4B/31YdhU4l9f7ScNSLVArmI3L+kiVIWXUzdc7bdHwG1oKx5tjCSSpKNvI8iSlm49vZAM63NnNkLZGjI9W2X2XHMU4VXFfQLlKXdozZV1SDCbngBpzyvkf9LoxFsQVMFoMV7KQK/zgwQHpZ71YEplOjcIaCMH7W83yDtRO4yAufdHSZvmGO9PTEMLwXjfRimLp/M8BMjDtwxbK8i6+dZM378ddVQZ8KRX5CTOq</vt:lpwstr>
  </property>
  <property fmtid="{D5CDD505-2E9C-101B-9397-08002B2CF9AE}" pid="28" name="x1ye=120">
    <vt:lpwstr>jUkMmSjANh5b8XVmsF0cT4rO+W/TU4wWpSJ+f8mMq0rGob8mG83Mh18vq4kgKfmNFcTi7Sgvqf7QLaYUTTwc2fjFaONOMnMHyfRX9HDVlTMTWgRKmdfsl4BV8pkOVNFavRIenHXv63/3Wq7dCt/8VnJTnvLOV7nyoR6doQl1xUBQ0Q4/7WXs3pcr7XmtnNWpaLQDZZ54u/7Ko1e7nVyyRtwzGV6tug57Dba/ft6oll9nWToE98zF28MKcmTZUEi</vt:lpwstr>
  </property>
  <property fmtid="{D5CDD505-2E9C-101B-9397-08002B2CF9AE}" pid="29" name="x1ye=121">
    <vt:lpwstr>virGT0Ooi7Uqu3osvSc9F67GDw+KzBi6E1CpRGy5ta/IV1P8J1wj8HWpZ59eVdJgM09kfqTo5KsN/lfpq9NjPUT6f0/EbNkIoEMpVGTYVQyGUPbU0a9a4FqsCdedIOUL7y+mU3sZ7+guOgJqVWuVdjpTo+uiZyxfTPRzL5eN3VparbNdSz2c4GHhQzRMaMw5v9zKhSdZM5BNZZvaZK6ff+v60n9+u9NKbYvTV2IQNRbqgOVO/PPa9tF+lmcP+Ib</vt:lpwstr>
  </property>
  <property fmtid="{D5CDD505-2E9C-101B-9397-08002B2CF9AE}" pid="30" name="x1ye=122">
    <vt:lpwstr>vPiB0KMjQGBtJpLU+nnmuuj+0fdMsoZEst034M2q01CkdtFElot5vW23xuqfworvhig8/G+V3vxyG8PwS6MYGzZ/X6NI5szGBr+WLKzgEZXx7cBYG2kdK39Ozcxgse1TX44PvPitXEwBQyg9Qj1PcQ2FV/glxEex1eAAPHecC+dIBKhITBKbA2fr/q5g0IOIVNUX45ld/I1a+p13zRUxU0ITQhrFFJ4oOZv3DPfpZv9XGCzvWlfb7bolygzdTK0</vt:lpwstr>
  </property>
  <property fmtid="{D5CDD505-2E9C-101B-9397-08002B2CF9AE}" pid="31" name="x1ye=123">
    <vt:lpwstr>mtTIgmj/4QL4YubOCiTICWOJtxu9rSPkmaJtuXqjwlBmAxcxkbGkWphKo5pAAudveQuV5dku2Sh6W/V7V9P3Q5riYM/Sw+K+4vzZgPqQPAL49enj/TsCVwgZJYsJsye09lHk5/t8Aidtk5w5sF7hnO1erB19340R1jAa7w6lQKD0UZsc6qBeFpJz01oczzeQU2IHDwheslau77x48L8dutYJgm0eQcQWsMRcgn515CzdJvRfNN+ogmKzg9ppyQ3</vt:lpwstr>
  </property>
  <property fmtid="{D5CDD505-2E9C-101B-9397-08002B2CF9AE}" pid="32" name="x1ye=124">
    <vt:lpwstr>BIFZ0PpR/ho9gi+alMyY8DQSHdXI43ErUU+BzTgLIBkAD8qdEd0JediuRyf77D+iq7s4ye2gIAi43WBRd/T62ziuiH17+L8r9s8Lg4GbthgX1cZcmfi5h4mtil9or6oXGLHc4HdhKrhXj1N000QmyOMzz4XfVyCrzpTmJQoo7U7b4x8WIpltRBBm/QxgO9ejGTC6bok9peTB+hZGYOoHjXaYPzTTX8EKH3ah76MHIuVmWAlxhPGXCATFKSNetCv</vt:lpwstr>
  </property>
  <property fmtid="{D5CDD505-2E9C-101B-9397-08002B2CF9AE}" pid="33" name="x1ye=125">
    <vt:lpwstr>Q+X/LkXwOfvCMkxu/i6xpqTlLSCirAN3O6N9ctQb19fIag18pfnPJpnbnr2uvyHLwCRHtK+FsrdnntC6I7l8Nl1JuTPFmXjBL8mFy2IrW0WysY3PccxGzJcRtI/izCsw0LfWoECZNzGy2ty9cGR/bwVaAS9MtGK9yPbBnZcf3x0XTCyhhi6n1AG5+mOeMYWM/Jg1/iaX4eP/WNttjFTX10VawEGQHT/kUl+n0UAyjVYUjAslnl522RTdmh6/BEJ</vt:lpwstr>
  </property>
  <property fmtid="{D5CDD505-2E9C-101B-9397-08002B2CF9AE}" pid="34" name="x1ye=126">
    <vt:lpwstr>kfLy2fITFypf7zhGI683dFP9F7WLb4cQY3ATLKNHJl/emwgk3SLllEgd/XdnKFMvFMhN7LLwiuNr5jA1LGxP9VxNu1wh/crnoM/NUAzew+FoBOngz+c3pLmOAyxJdTHMWF+DZ8HOSaE4I4uzqaDpNUs6E14Jmowx+6aSWJ7kJEOhb/t75H3mH+sd9ExWHgrJXbp/BVKffTlQ5ppRthtK0TYeBe9oHP7lwv3sLX4SYdUJT3GPV1glG8LMvhY8acX</vt:lpwstr>
  </property>
  <property fmtid="{D5CDD505-2E9C-101B-9397-08002B2CF9AE}" pid="35" name="x1ye=127">
    <vt:lpwstr>R4ULaDPASFk5fgq8DVSk08SEUL3dHCELOHOh2k1hpp38ChQrEH6kcUjuIzOKXLq8gQNeOx5YDkAHQmaEc7X6fYNNCTJS+aRlPofJArhjQxgRiil2VxesnDCPqskaH2nO5hvSqRUxeoQgvapaq5acbEmX9CuN3LZZJpDmv4O4R+pzSU6pBfFAL9DQZy8i5wuTrZ3PeBLzKFoKWSr2RXjwH9f/2tL5379wEC8LPWj1MpmcEw2PgQ84MmdoKhT0Cb7</vt:lpwstr>
  </property>
  <property fmtid="{D5CDD505-2E9C-101B-9397-08002B2CF9AE}" pid="36" name="x1ye=128">
    <vt:lpwstr>3t0cIsxE0d7Mgbvuoa7ndp7It+QbpByE0CA1a7Kw+Z4XO9F9T4ZFrMfTD8EOZpw8X/IdAU3VtZr3/vuwU7u8BSyEIFK9ezmTzkcEgtLULxzCTcEHKDYfmdW/fVacRviEPI7txvNdW6j5uZXWN4t/6AadRzbiS/ZQCR7mRwcl1GC2uuEMNlv+/dUFe19BzajZYFmZqbhoDb+HO7hL0P4NqvcjbNp/u8H5607QsJOWE+6z9xj9j1lAEEj+Zl6jJ3d</vt:lpwstr>
  </property>
  <property fmtid="{D5CDD505-2E9C-101B-9397-08002B2CF9AE}" pid="37" name="x1ye=129">
    <vt:lpwstr>QkusiZkgiUEfJniOPiWgzZlps1I1PZxwZunTMy0aPwQXkd7iXq4LZTVGR1NeTEwLICWOm1L/8L2TnbvZ4iFSNRS6UMjj5kYdSJbaCPvgqTjtPv6GDs/jrO8bxMmCzUFWhfexQRgxvwkiKNgz2C/+RJ5gtl/mKd4vN0n2cJLnL/xK6wbS1dbGt4l701JnJGmUlz00MhsLjTshkTt2DmtGvN+221htbUxhhTGKdAMFqu1+ToIJU2TpbI05hMCLb1k</vt:lpwstr>
  </property>
  <property fmtid="{D5CDD505-2E9C-101B-9397-08002B2CF9AE}" pid="38" name="x1ye=13">
    <vt:lpwstr>00I6vQUalzS5ejTza+yshansurdMFaG/OP6Xxq7/tiTxazqDjxn+xVZMlMcM+PbGTrZ5Hq4iJ5ckXBO6kT7NGxPdDrs9Yh+kM2hVf3zdGn0lg8SzLNHyG/2y02DwQYhrC2luu6ZMD4J0XS7TxocyQ0r3pQuiTM3Wco7DFOxpuSSSwlGWW1NAX8QKHrBQbihX5ensC9srWEHX16Oqqa8126ctRpLGnlivHYa0JSlT6tmWxjw4vhMtwc9drLMCR44</vt:lpwstr>
  </property>
  <property fmtid="{D5CDD505-2E9C-101B-9397-08002B2CF9AE}" pid="39" name="x1ye=130">
    <vt:lpwstr>6adLNPSXBiEnXWDrCwhYMKO5KHdqoM/XOZXwUKXdBeBlvjizsN+6c6Nz/sXdSX8iQq2vJGNqKEuHyKDd6UfjMyXJYAFyPVWvJc1MX8QV9bNTNp7bde66twSTJvUn0f2GE8dLh/AiBWkxzH7Ma6zENxzZKrKqhVTz/D9jAPj1jrKMv2rih+4ZEjKoLjxqlafFy119up33EitJtSnRse2zYobZQlLU+VeF2lPm6bggFrsGIjp7yoMliH9S9+V3J+z</vt:lpwstr>
  </property>
  <property fmtid="{D5CDD505-2E9C-101B-9397-08002B2CF9AE}" pid="40" name="x1ye=131">
    <vt:lpwstr>CsdfX71qP2WwimhyJ/3zGpqUziENQN/zURG2ddT+9//Z0XDETdfzKevS5guh/UKq0WNIX6AL0YgjiMGWSZuFN8WC3Z41rrjcn9/g/Xk9yrgh2aUivWiapc72nwi3UZnJEPnVXs6bh5gtoTFhYQKOaw+emH/+ifn/R1EdgQuPPzycZv7eaabHgPcPOpiNCGPmDXRPpjMy/E6EglesYv1s/JmvSAK7Pyau91/1iVd/zc6NXCUhuxViNen1xnQnTuk</vt:lpwstr>
  </property>
  <property fmtid="{D5CDD505-2E9C-101B-9397-08002B2CF9AE}" pid="41" name="x1ye=132">
    <vt:lpwstr>71L92Ld3mUFCe88iPlFYQ0EvEB3mZgfHUH0vT0CmBYemU51V9EpZPUAH+X/rFrshotYGgETSf/JC9D5rkAcYnaASw3oxytDQiPETGr53Z7jNPku/RCWIx/qMsugPKpt3O94/Disxjm5eGSh/aJlA4BxmS9kFHBe2UlOAFhOUOOGgp3aMNmNnSTWAX7OpOfKXB1f4d2LQDQeZ2VXvw7MaEKFYdFDXrOtKWv5YDt7wvbL3PxvldlQi3OKHiQxvKAp</vt:lpwstr>
  </property>
  <property fmtid="{D5CDD505-2E9C-101B-9397-08002B2CF9AE}" pid="42" name="x1ye=133">
    <vt:lpwstr>7ofwCpHuz/N33UtLnx4LvclMKmXhFmtXAWTLazqbTzFAGkX4XQ9hXMqbYJmt/HMohTSqvKWn+lb7+aHv0k8c0GcSiYbV2h37RwQFavYpI+/kZaptRdf7+pVSPmo6CY7j/0LclozSuklWg85w1rDqV67+i1vSg7mg+VycxqNFmZgwlUG4sZqVoILQnCYCmzcHQFGo5NRL/9wuxIfWQ+6+i88ZyEIpi6IIoSCaVgMnJ8E3syMHkDKsfZgOv0NF50q</vt:lpwstr>
  </property>
  <property fmtid="{D5CDD505-2E9C-101B-9397-08002B2CF9AE}" pid="43" name="x1ye=134">
    <vt:lpwstr>3knycGxtiVBChh4OO8LKVjAFQaZoeBGumKtaJBPGAheK0YO9+p20AhvcDswGLnvFeIwhl8+bCG24tla8ACMfFMWBptGTJ3kXInmU7jCuXC96Mebppr3hHpuWCFNPs0egadhJtEZdvrU2nByNb7xqA96N8o8BsMXUo3k3L3q9tsM1kYf1onVP3YT3IKKAG7WyukMrEDQpjWSdcXhIuNhiee1h6/I1OmexZdc2UYCKdwVGEzVJH4pfrYYBibCy/Fa</vt:lpwstr>
  </property>
  <property fmtid="{D5CDD505-2E9C-101B-9397-08002B2CF9AE}" pid="44" name="x1ye=135">
    <vt:lpwstr>PtgT4xz8niQsezkcWQDIb3uOpGwmU44D9cbIW2nGur/9Vfs49H/w+DUUSDOvRIZwmvavHKAJVGtK5kPDYU90EFeZIKs02F9vzMZa3GfS2XL2ZqHcLxlfdK29+AsEUFwkLFVFMZodotSIJsoLbYlfapUEqo3X9O6eVVhI+ozWgo5HLoo49rkFfLSLJa/lTE32NJ6HdZ4EPjG5H0iPuZbE7iBN/DMxkt+0NOCeWxGC0GMpN/HlSUnOj5aKzlsP4c+</vt:lpwstr>
  </property>
  <property fmtid="{D5CDD505-2E9C-101B-9397-08002B2CF9AE}" pid="45" name="x1ye=136">
    <vt:lpwstr>FEr8hmIcMMU/ZDHsjFi7XtHpFw1e5Zz3fAbnPPN5rwf+pc8n0z7BYaPzW60K3AFRhx6P+2lhVe6vk5yg80v0CJDS7PxPPx6fyD/ndvfrIc1zOs6k13DrdVzvhmEsSF2A497ehQfDWM2gMR1CxZdKdnacp2TTXHCetWqG/cp01H6zQa5hsJZgb6oFtTuQq6BP4QfWG+sEDWY17InAxVeOQ3SNduRWQWK9qpl/bd+KeAUNNo/M3OWlyWXQeGSkGxp</vt:lpwstr>
  </property>
  <property fmtid="{D5CDD505-2E9C-101B-9397-08002B2CF9AE}" pid="46" name="x1ye=137">
    <vt:lpwstr>lCjG0xMRwpO4BKd+BHa7fl40TqbhEC9xlggaTvbQjks7W6hfdlPwh0EGrqMnL21bWT5G8NQoplRR0M7GzM6Z+vcn+8Qh05NHpsnHSMa9doHpk79aOI/KF2hcaGrkoEP3EwR0Uj9GSSOS5V1Uqa31E0qyCAvdMuwHf7Jy9hNKZaKfgxoNP2b1ewB3k8KPB9hcdR1/GBWl8a7asF1FRM/DFdIQ/t9n1e9xY+pBGQZioM8CSHRE3sCYxS/dKIrGhZp</vt:lpwstr>
  </property>
  <property fmtid="{D5CDD505-2E9C-101B-9397-08002B2CF9AE}" pid="47" name="x1ye=138">
    <vt:lpwstr>D5TlAFa85YCejCNyefdkm7H5dPMs7v1pe+ar5AhNRyTCvHTW9NjTaorOi9OfQBqrd4Msl3acbMrv8XVeSNObMFGmRsbOoeaO/DiIcf1gIlBk3D/nghKYL2SuFL7FQrwgMMPmCEmpfbENtfbKq79BqvccHZgp7p5YB9tq7wN85bX9lpEwKOvAGKimpMEz1u0PaWfV3qGO1EPu82nUhWK7FB5XAhMpMx5XxJIUecCJSRKDOZhcs8UYAPLeL96BQn3</vt:lpwstr>
  </property>
  <property fmtid="{D5CDD505-2E9C-101B-9397-08002B2CF9AE}" pid="48" name="x1ye=139">
    <vt:lpwstr>Pdnxe7/ah2qaLAQ/kp4gqIgG5qkiqDSvmJ/O7QGDrJDi0B/e7XUJrFLqpfi78ep4RGEEBgCdMy3vIcASQciU/3STcegN7sYTDZqaNr2EbqmqEur/wAPmRhYYIkAAA==</vt:lpwstr>
  </property>
  <property fmtid="{D5CDD505-2E9C-101B-9397-08002B2CF9AE}" pid="49" name="x1ye=14">
    <vt:lpwstr>FDpGD9540viA0EJcOAusa9oM0oRtbCibYmld6OPpNOT1kJLkMXgC631triVnhNa5Z0qsyacv36d6q72EUYrJqSz3NLdRMWWO8pUEiIX779zFfWQl9vDXXVH7swks6RLUMsm2I0a4dvd2t9DvupbgHMwyQrCQ3Ur/lpBHqguN0fAWoANczcR0d3FvQ5C4lIB562YevH0wZlBQf2rZux4NThuVHrALCvdlDJqbVy97EA2JjPnjPCYZjRG3XYjcmn7</vt:lpwstr>
  </property>
  <property fmtid="{D5CDD505-2E9C-101B-9397-08002B2CF9AE}" pid="50" name="x1ye=15">
    <vt:lpwstr>qdyu25S0CSp9eP1kLVOdfblBQhq2rnIO8V/qyDpwAwOu6K2vdR2+TJVXJtBn3Ij9M1JMN1be5i0zt71JQ2EinNEpWj+nvEWRC05p6z+ec91N6J1sH4yWjc8jyqSKa9s8LsczNG3B3wor5dSFlrpjJFSwd56evE/Jn5CoiN9Bq/zuXlvC2M74TVcVSlr0PtKEnKgOLKk12EZjXVs7sCwUc6Md2Dr3oO2PPdNxE46J7BQUfvGPYxGg9yC0jUf4HVg</vt:lpwstr>
  </property>
  <property fmtid="{D5CDD505-2E9C-101B-9397-08002B2CF9AE}" pid="51" name="x1ye=16">
    <vt:lpwstr>RNrLxyAcD6lkdtyowU/g10HroKYm4jzKYXrjmZt97Y+0dwlfsOwIXpIThvI1/a4qGk9S5bweSPkxlEfn3U90XRt2Mt9xHYnoTaFINX8YuqTFV0qgbNs0jM4I2P6NEZjO9yfbpDEhLHvLXl/T4yi6bubHJnYFdpO8cuen1vFRMMgQnN1fYWSoPcAwCOlwcywPmP2GH08qb8jlk9XNb0B6v/mlue3JSMDDdvt1qtT7+Gno9U04jbAra6MPSAneLK0</vt:lpwstr>
  </property>
  <property fmtid="{D5CDD505-2E9C-101B-9397-08002B2CF9AE}" pid="52" name="x1ye=17">
    <vt:lpwstr>r2GVXXypA5UJn19jd9ExB7AAnGwoi8hmUP/R25zzmdrniSJxd9AMlqvY2GVnWVB8WlH4+O01imPsfL+e6AmdANMXGzLkID9RBTPGWEEe/1Om01KXNAatXtZNmkIEggTl5fQlO4sgP/itePRIleavmUQzN4u+22WRpE1XG6S8MsTOukDjM8XZopqZm3uRtuIrPYYPcNgJ1ke4ovGxvON9OHStbRk5M2ztPO2HaQqXnlqdgm+igf5P/vs7JpJ2Ag2</vt:lpwstr>
  </property>
  <property fmtid="{D5CDD505-2E9C-101B-9397-08002B2CF9AE}" pid="53" name="x1ye=18">
    <vt:lpwstr>wN6vaab65TVLCpcGanhM9meZ/fxR9OSQTLxcdqD+EOjvyIogwuedYrlQ0hyHrBwnVXn2jgroKOxNr16dyjpkVhialPATRquE3UREiovRe4sBytttLh9mZAItWrXVSCL8rTusNrg4TxAc74bvMQ8R2hJefghpNExRkYqslrpP0CFTkcpOpQgglfogqjIFflfZplczIXKFl93dTSIe2oZDrmTRSRN/dT/VBdGKOn64SKAZD8ANZ+KYabjZVru0Waq</vt:lpwstr>
  </property>
  <property fmtid="{D5CDD505-2E9C-101B-9397-08002B2CF9AE}" pid="54" name="x1ye=19">
    <vt:lpwstr>eEd5pTgoZA8GxfOxzS0kU570DQKTejr+qQGzLXSShdJTaHA3Klu8zG87gjW0e0jyqsxZ9cBGPmqIpAlECTc5kdvEIg0mqPcGIQ9nCvDEEXzkscURW3l4z6O+kxvgAxFIH/8fMEH2CBxY0m8EJ/h2T9VvOGxFs1Hpskzs+gaGw5fM+grFB+D1g+G6xSij+Bf3tcizsaINgs7bZlAUpgBIzwNZJrWodl1lOKA3V9gvzmAArURNtL09eJtmCgZIeMy</vt:lpwstr>
  </property>
  <property fmtid="{D5CDD505-2E9C-101B-9397-08002B2CF9AE}" pid="55" name="x1ye=2">
    <vt:lpwstr>P2jo+bi5+m7KwisStvFvAtNWVuOYajd+3kKfjAUGWNvHZ5xFIOYMDeED5W1Q/IbCB3HNwHeExI/3o/PgFSI89p/NaLoblZFozpfnHbKN0ngTfCDhLJytXkdZBO1jUTnl6a60ElrkiBj8pwcq+732+zY5gkVr0ACgDkuMZj0BWtzqahaTxm5LDbNKyQKt/0rvZiuvqSd+ot1cXPQs3orIQiK2NbwskJKsKUIxnSl9sT6K4yP+wWh61Qfl5yuMKrh</vt:lpwstr>
  </property>
  <property fmtid="{D5CDD505-2E9C-101B-9397-08002B2CF9AE}" pid="56" name="x1ye=20">
    <vt:lpwstr>tAEE27iJJ1FFqDCktd9dfZHkaZCAvVitRQkaT6i8EDkAnH/ah+eVuJA96oe9mVksBvDU/im0Dw/E1vz1n9g9n5BiVaaZEFIMocV/C+uG0L41pXxF3VvkqZiT7E7b0Md1pNX+Ub0d8JvO8TdpeFwg0Vuajms35T8ZbCXuez5yuVmAxhZTdgQP92usmFhj1JPY7+GvcyWQr3MmjfSjSTZD6P5jQfVmSiLnl+7Hwc4OXovR/7ICdJVsclwPmqsxHvf</vt:lpwstr>
  </property>
  <property fmtid="{D5CDD505-2E9C-101B-9397-08002B2CF9AE}" pid="57" name="x1ye=21">
    <vt:lpwstr>NtH2DlWxVfyVpqzpVpN55xZL5Y7jIIlzmoPLMnLGvq67PEiabLNwyatFlsdjldX5DP+6R6gKupunW7SJG00OUO8E/e+G/eSrkUehVXz9310rXQZwvuHfWc6HQq9UhAPiwJ/aEExh2DrswJdCzhQvwEWaLtENu9FOu5qLiTf8lwxgkdvXnssUxwMXTW4Jq++ljF92+XGyPCQCIvAi/u+7qwkeleXqDUqDbtlD4CEvxmxskgT2PGwGQaPHkkehQFX</vt:lpwstr>
  </property>
  <property fmtid="{D5CDD505-2E9C-101B-9397-08002B2CF9AE}" pid="58" name="x1ye=22">
    <vt:lpwstr>30FjSQHz4t5M+MPTc7+32fScle9MG11od9/BcrTm9Zv+90Lf4mJFB5fHBvi8fBymyVnMpF9qfnWxLe/86G0Y5eHSCgkajVMPcMiU/SHxFjqf6HaknYaEUhJPkOZeqyNR7jTFRtEX7In7LyHP6Q4e0KPc9aDqZ0K5virNyNwz8FZ38nHORr5E22SDLpgdUQFuap87vUcxr/f8l5D6lnxOxbPT+5zzeObtXuwu+bDe3FmSA2+Np9X1Gt5dAJpMc1y</vt:lpwstr>
  </property>
  <property fmtid="{D5CDD505-2E9C-101B-9397-08002B2CF9AE}" pid="59" name="x1ye=23">
    <vt:lpwstr>DfTM3binH6ubOe6E/U4FUsMi/TS1LL5X/9VlU38Jd+n80pHHi67y4Wlfh5iEATWcOG9Mx63pzxd8k0gEg8KzcBf4MTgC6/7QKsgCj0leScTSO+KIoEQBPYTFpnAcuCLKSkl7uSsubev+6kLhv66/ZyeH4YhvtTappxP1ZjqjxafVNv5T65JnMYr5IeQ2WrsoO58m7VI3NmkZx90Vgo3jbVHuoAv7A5NDVx/oMj0M/Msa08appauehcH7Xz40Ns7</vt:lpwstr>
  </property>
  <property fmtid="{D5CDD505-2E9C-101B-9397-08002B2CF9AE}" pid="60" name="x1ye=24">
    <vt:lpwstr>zoxu0Fhe02UPrNhiH97Xpd5Q4Xsh+rKxiIRKH04FOqDlQGV5x06R4KJ3mTnCK5aCKw/bnbK4PkFIQ1UPe78ebtyKBOA5l64MyQv9ShpXsvl5Hr9omwEEoYvjk/BKC+0AHTRM7pImkYY4kGxEsX2pYPPKCP0tFy/PJ0V/lEbhDrml2CpuPy4ORMgabrb5fZtH0EJ2N4AmW6uOFrcFUrlQcG09FKQNVfn8iw02+J55OGqWvwLIpShxz43esLfs7eT</vt:lpwstr>
  </property>
  <property fmtid="{D5CDD505-2E9C-101B-9397-08002B2CF9AE}" pid="61" name="x1ye=25">
    <vt:lpwstr>NLzbfT5BYWpRcBeYPZjhyRJlIfeHAt/rN+5UqRNENisUmyc5m/iQTXJFsNUXtWy0Fa0tDJDu2qsF+QsyDjrzME2mWDNPceeoXYUPwIYxQlnr7Rt9BbbRRwoq5dzAVng7/CTFb0gDv+u1DzaxQ4+CRDd1rqm87NSCigPFs6uSeWSxQz4qu8BXfU4UcpTnDfYSni6ynnfYS3pTfq9Kj+0VNy9T1rw8XjLNqdEFukO0eF5tSIZLkpvLzDLU8I4NCVV</vt:lpwstr>
  </property>
  <property fmtid="{D5CDD505-2E9C-101B-9397-08002B2CF9AE}" pid="62" name="x1ye=26">
    <vt:lpwstr>oQZq2H38QlFrocB+0oRzWKznOLgRglha1h6KVxtVfFvfqROt/4cQIYd30SgzV8HT/0Q+Zj1UdSoBjIL4kQY7L19y3lEYPGVls5ymp/heYcipY5Sodszl8tWMB2CGGBbFogOTN0txk+GDF1ZwmNWbummpgT66YhCPcFO9ZJPvTvMz76F5aid+n3L/iFGYNIyrIDPi2VQSqgctwrvKMq07VuNLwXKuIckuz6AUt/CkKgeugAh2MNGz7O8fU14a3cI</vt:lpwstr>
  </property>
  <property fmtid="{D5CDD505-2E9C-101B-9397-08002B2CF9AE}" pid="63" name="x1ye=27">
    <vt:lpwstr>SeIrzHoFrQJ2GimS0hHx2RUOvqytoCc5VtDQ5CeRnlLLW1lnoKQruNt0I90Kwtbk4nNqz2DhDBFbvtLZsOBpdD2oVlHlWIVndUf66AcTGXoLxR3Pl6G4UxDDpLw+CugIc3T5do70JY8WMMegKGXcnFOXawyMvybnx+qCoZN7LYs3zeQ4YxoGLQkRtubDtB3AHXMTN6Dw5UD76cUyz9wacqliKWLSwWO8G06lgdk6Gv9XNM8c2s4C9hInzFfm9P3</vt:lpwstr>
  </property>
  <property fmtid="{D5CDD505-2E9C-101B-9397-08002B2CF9AE}" pid="64" name="x1ye=28">
    <vt:lpwstr>HucNSgWEvR+EMSsjgZvwZZ/LzWAoFpV8ppm7XoLyl47j1gLIs5XdWr6r9RxGXgnikJVwNUNkD3z1i9LHdEkYy+W/Es7PHzkhWuAC748XhaxKzBUwgoN2pQI/Ztnw6V+pQqZ9LL4aVU9klz76g9jIenVn4mJphNZKSTFIMU4yHp4RGXbK5T34raXgYypJMYsk2y0fzWqmWt8TdptrBkOnKgKxDxMwdbUJ2Sxm9TqKeCDGkol+Gkuxv/03Zzx38hu</vt:lpwstr>
  </property>
  <property fmtid="{D5CDD505-2E9C-101B-9397-08002B2CF9AE}" pid="65" name="x1ye=29">
    <vt:lpwstr>xKQTf9Vt8/ckZ0DVcPOolNQx4k7637SRfcnmf1n3ENl6VLf/9tnq/7fDmrvAjpMPL3LAH0nS/DeyUrMtDHHQd7uCtGB7UFmbKXjOAuhn/mYgcIpSRf/pdYQcSdi5ZCx4i7Z5G8lIYjDpdOD+/9EELz/r8pI59Q7ox710VfGQxX4c6nkHOJAvDjaWYE/W+XOklpUGx7c5h8PKRUCy414Pf6eCut4N3nIw6TZXHNvle7wCwHtF7+H4jqep78SdxBj</vt:lpwstr>
  </property>
  <property fmtid="{D5CDD505-2E9C-101B-9397-08002B2CF9AE}" pid="66" name="x1ye=3">
    <vt:lpwstr>eN2zVwFsDyJ9obGBHmCD+uizuIiDX0n3RaM2LDFPpjJHg7ua4UrSWYGkdLFxJX24ErJ3eWJdHruSL0RNN8zGj5yYxx33jaahxCVvpCHc/tZMYMkwbASq8toVWTbQUpBBDCBP1x54IY2IBEwOLFrTtnZUBsEqws73lJ4kbFqaB8XEw6t3daoTrxTn0TTomx2TnTYqc+N7WRa30gy/KjLUFxslpMZ5mr1pszYkn/lK0acHinr1SNJJHm4XuS2mBCC</vt:lpwstr>
  </property>
  <property fmtid="{D5CDD505-2E9C-101B-9397-08002B2CF9AE}" pid="67" name="x1ye=30">
    <vt:lpwstr>XY199kn5rl0p66MQNk0APGJIe4e9eTrPSI4Xcc7au58laq7g81E/fYRAAH2ITVmyZ3Q6V7nL9rb4ecpiUujy3dD3XHa91b6mPejT3Z4y5jSXP05VIIygvu1Q2WwxL7UVB4YWsLAwWUr4e4yx7EjouW0kk7l4vzlSSClhdnj2+1udSuyUWmBpFbSYzB1qi6+kvfNx+wyOUkw2oLtwuMY/x8AmRp9JI3OaVp2tKzl6xp7APD2Q4n4a8JfIJyTM6cx</vt:lpwstr>
  </property>
  <property fmtid="{D5CDD505-2E9C-101B-9397-08002B2CF9AE}" pid="68" name="x1ye=31">
    <vt:lpwstr>JFqbDil/E2T0pStXjvDubVvuCioy3Ovw7toOpDFxXLybKXfRVKtj3tHqi6fIl8XmvXRyM2lcdnWBz0qNhCIvTlIim6FWu3iROV4RRVYAkBSl8SGRo6kRX/UVDwPoBbZ6ZsPx5j4qar6DcvWivjc9rS1caOm/52qmdIJ7XJ6yZ4JRF9KcEk596aPWmeE8OJ7eiTQlgXXQYox6HG5PfATsoyV9o01i/RTtwEv/8SXzJnQaag2++cqHuqdG4RIAFAU</vt:lpwstr>
  </property>
  <property fmtid="{D5CDD505-2E9C-101B-9397-08002B2CF9AE}" pid="69" name="x1ye=32">
    <vt:lpwstr>/KqnYONBaPMkEGqj7hpZrWmV8gweIg0tsGAehwdDGlG2SqWCx3TgbXHh5GiC0bjmeTGMOo3K0RYE2ePpozsfNOAmTNFAgT+YH2hHJ6YmNFyrrIJX5ipuwhAC+mGCsxTo2TDVAkNPTJRXIVMDQlzhVtwPyiO5N5LB+BH09AVrlwwL8NyAX2Ee3Q2CRwoEmCTStVdJo0jPiCHn990QxE2e8xOoiVaNgITXzJeWBGbfbSFB8SAxrQAqiMP2MvcMR35</vt:lpwstr>
  </property>
  <property fmtid="{D5CDD505-2E9C-101B-9397-08002B2CF9AE}" pid="70" name="x1ye=33">
    <vt:lpwstr>mp3Shq3rx+Ao8wlQRJNmoH8ft1Gednu4UDVRY0bfQBMMqETnOKy/ZnQ18G95FQeR9pU2Xadi53niS17d+t7+wJfREKQ3CUWXkgVheSMTCEJnXI1dnFJhczubzixRZPOWAiWtfySUCAI/MevpxyMJJXBQVfHZamMJLLryymY10zblqx7UgW6vMy4DVl3RVtbuEiMpI9nDavLlbtegvaRBKM2EG+icT7FJE7gzbLoZqP0tovrbireg8HQHcaPT9wr</vt:lpwstr>
  </property>
  <property fmtid="{D5CDD505-2E9C-101B-9397-08002B2CF9AE}" pid="71" name="x1ye=34">
    <vt:lpwstr>XTousGWIWWznSghf15LGa9qugV898PhS47iCI4ZSboLyZFIDr17eP1zR40chnDlsFakwO7Z2aWGSLZvdHPgLLjEpV5pczFsTG/vpVIJH+cgjjCXWKV2pCYshg1GrtM1OJH24mBxtIV+qkTHdF6RR0Xc473zFay4S7pi0I/SJXxlUYFmMPp0GG+o/1AMEAgkf4IOYcHoOnLFRirrqGu3bI4vFY/gsKU5f5ZzHlNz2KjL1J1aEJq4zGYyAferIr44</vt:lpwstr>
  </property>
  <property fmtid="{D5CDD505-2E9C-101B-9397-08002B2CF9AE}" pid="72" name="x1ye=35">
    <vt:lpwstr>p3AdL1IyyG1XwiWoomcOOWP5gfPqL4OH9Ewg4GlEY9wXJ93FlbUBbinQPPqkp5rHJQgIbz4dIdS3zFeETi+heLnwGn5MYydSxmF44ypR6s6oK/lr43RFUqPpso1GeozqqH994Ba+l56mL1HGdBqlkEBA1oPGs21ADqySVXQSXw+m41RU+87RWLo+w08H+mKTutbBVrjqd0YeJJ4VqpSiY/6EW59NxO5V99o5LQ03/fyQeZPFxZDwZeQfoXDkx4/</vt:lpwstr>
  </property>
  <property fmtid="{D5CDD505-2E9C-101B-9397-08002B2CF9AE}" pid="73" name="x1ye=36">
    <vt:lpwstr>+Mss+HfQX+LjyBa1zjR6bviaWqlXzYVjaBBejS1ArEfnrdbg7ojYzODFQLrd1P1zburiaxVhzvXW+vX1kNu0RYupxI1pNt9AxMamiDqNK9ZXZuHywP1fLzyT9w48w3bSaKeCswt1o1QvTM0NvRbHNceBl8DEKjgXdkGj+E2YL7IN4CmZwQRJ6Nz9ygvis/w+j0JSQFVGkwY+mKiL7JRV4P2Y4+0+bWGsLKe0qB7GY7kdP0T6nSpebrEHJn8xdCy</vt:lpwstr>
  </property>
  <property fmtid="{D5CDD505-2E9C-101B-9397-08002B2CF9AE}" pid="74" name="x1ye=37">
    <vt:lpwstr>f5pjVhofStu0boo/Isd35r+aXgMf391teD3oOm6ieiEn8Wom4m8+iERkBBHthvpM4ks+UaabJ5HkJDKkb66EnzNhFhQSRISUhXidbsnD/3RdrtT3ZJwZn3uyQoADSV5WPMS6sAC0IwXe9Q6ohXsYajslEEIFqLdPzeAvlvezFomxfs3iJpNe0LqLQOvK9n7c3kTJbzuizRgdpm6hMK1SU4gSB6fp1gLkxO9OYw5I1eUXurkvNtPAsnqPMabzMQL</vt:lpwstr>
  </property>
  <property fmtid="{D5CDD505-2E9C-101B-9397-08002B2CF9AE}" pid="75" name="x1ye=38">
    <vt:lpwstr>PUR8lTJ9rLPR2ycrUGOZAwzgLqrJTRehMFFaBsbPh7SLx0CvCAnzccv2gXprj7o7QWVUtHk73KkrWoHlbgyT8rXQ+XM1bO52C/HC/QWrNUMw6XiZktThYz+DyGjvmzLqDN/W2UkkdTqtE5Uekbu2dzAUpdc0b2Ph4Oz9aQvqQtnxPiKB6LeMeg1kA9sYmjMgb4k7jnm52TDaf0KntOKkXYfRnK7c8AF5FJvsslmGu869ByuxCJ3cuEDGfQ3f9Mg</vt:lpwstr>
  </property>
  <property fmtid="{D5CDD505-2E9C-101B-9397-08002B2CF9AE}" pid="76" name="x1ye=39">
    <vt:lpwstr>s3n0Okk/7bgOluVR+9IDlNr3QY9+8yOLp1EU8J/LT/P4/UOPcpUFimktfzwO7zYAFNHJ3WG5hbMWxHWnEwmEri/vCXS7yt3db0wgV4ShgycE4gh0bvrBVK66lcRhAZEryNHK8M+rpWbc7+8WEQnf3i9ztXDB1TciNk6Y6NMmfiH/2Vg5B2jR7QN6Na7vVVo+rOmj9ilgpJRH9mzepKuUfHb7zQ1xmi4ScacQqg2OZqg3wU0gcGAG1EkOYFoPyUo</vt:lpwstr>
  </property>
  <property fmtid="{D5CDD505-2E9C-101B-9397-08002B2CF9AE}" pid="77" name="x1ye=4">
    <vt:lpwstr>MFAa9EcwAnqZM+4yasXWQjsbE4SoLZ0ND83ebfSzBS6tWuaTp1ubrJLw87CHjC9NTuxDAI6m7iiADHYSxc1VsQMwDstl/AjvvQ6n4AOnGx/xiaXgM6EnMS055eoauUIEs4uQ834pQqpPF2aU6sQU8ZWKYzfprVeW/fAMsEWIJysCRRqZ1Nr2Gyt3XXSXniFNZ468DabbdAJvU+cjfL5w/Uumv+9NXJImTzSEffuxztFS4aAx0EgL+8kC2yBtZWR</vt:lpwstr>
  </property>
  <property fmtid="{D5CDD505-2E9C-101B-9397-08002B2CF9AE}" pid="78" name="x1ye=40">
    <vt:lpwstr>Y4ydWeuYafq0zq7T+Lg5fNT1yr4+/VKLe+ome9OK7E6BbPLlWKjWjiLWT4NlBMjm9bBwIGbbL1j+sC4sxeT4gYCIwSzTBWUrf73cZo7v1wJw5sc4UReXwTqxrFiLOKlGE8xr+gfKPqawJgmhUONonadljN6TOU/VFa4do49T5hOpwMXbnJVKAW+ffumB+JWPV3uv+0wYQXX9JZs++Ivz13wbakUFFq0dmQfBqN+pplgZuTWyXyHJDr8u74bUCGK</vt:lpwstr>
  </property>
  <property fmtid="{D5CDD505-2E9C-101B-9397-08002B2CF9AE}" pid="79" name="x1ye=41">
    <vt:lpwstr>zWdDq/snonfmcjJsE1E50r5694mZaCK61Fzvwyj2R+b7x9fopmUy4ON009SzbtVvphVXcVdRRyn3yarw84lJ0n5f7toh0Lj7dYdmR8ZG+0MUJ9yRcJ5c4wrLMjYVN8OQNzcyOvA7lCr7jVCq2O4lO4qxhM21W+5ZBVoVVzlrO9IYHmKn/EnXS2fWc6bszvNEyTixDpUSKYtCek0FlCh3PWHKulZMw2xwEbNk8g4ZtR4BHoJee10r8ajAj4Azc9V</vt:lpwstr>
  </property>
  <property fmtid="{D5CDD505-2E9C-101B-9397-08002B2CF9AE}" pid="80" name="x1ye=42">
    <vt:lpwstr>+MQfEE/9wquUYalTHil4aqTxiNWZMrcgiOP/XF+9yrOJsQx/LNcqHIVdo+vpfUKklmhBw28hi6JkKnJNbD6R5pQQ1vXFbRLvqVD2qkh7/7avbxKTIeEyv2eJT8nLE0IX0cPz+OkOZeE9AolCY+ClTrhDCEs4cmgT2a30aHMK1DMw2AgBRA+Iv0kwKrAmpMgLAkP4jRbzvYIKrOrjmsyFFvVBCJjDjuWU/1x9MWwRcCKTs3tPjXNFFNvL4N7fAtb</vt:lpwstr>
  </property>
  <property fmtid="{D5CDD505-2E9C-101B-9397-08002B2CF9AE}" pid="81" name="x1ye=43">
    <vt:lpwstr>xuj0ujHC76b/Dw62WLqGS+xvn5rCc8M0wYM4LxGaLbgjBKTKSPFfph5H4kvPylMqF5sUsvoTK/WV3tcEpMa7/Ijn2jLCOYjx2iZzbS9DT4MmtvSQ4uj14U2iV8HdUNs45tskVi4V/FrV/tVak7WOhG/aJw3tcr4HlMJNpILMgMcyXs+iWtasjLarTsUM/50OMAXurUEFm2ZJxSX4MrqfgIqO2gDk3OeRg6WjELrlpF4bZjU2JCAOENsSm1DNk0F</vt:lpwstr>
  </property>
  <property fmtid="{D5CDD505-2E9C-101B-9397-08002B2CF9AE}" pid="82" name="x1ye=44">
    <vt:lpwstr>OpTre8t7Rt3MAjLXwPmO8uz2BMBZ5+LEwoyQo51ijLR5OI1z5Mvsfvqj7BF5xITaT7mQKLTJjKsYdkIKW+NaH236BhrE6YxB6bOTuygr792Kfo39eAttBvdgQfcivK61ajqBW3mpJMdcUxIDaBmz2Hm9nOMOZRmycFaaQffXgo372N3Z1I7g5enRfpjQBOPfTc62EmcohEa5EXoaC+TboEAb3fAdX/xor0dVAH5Pl8iyCaTq78li7aMMLNlNZdu</vt:lpwstr>
  </property>
  <property fmtid="{D5CDD505-2E9C-101B-9397-08002B2CF9AE}" pid="83" name="x1ye=45">
    <vt:lpwstr>xBgS4ASMMzvkhRDtPZ23ugBtj4jlMpKE2et5+y9uu64Us/NpelYLzj122mxLn1BfiwY6pVHxSEEVut7DV3Oxe2DGRxpPSdo4V9Fd6iBMNUbeUpQ+OqCNUcjbgMcz4k564H4QYlAsGfSU2eMM68EfIwuJu1PGAESvT73B2NECupw+P6n9czyOoSX9mFOviT7tgPZ9LYuzfvtDIC/ORDeFnH5FW3qisRsit+fOLPgiM/gxTucIX6gciAF2SeMgEP1</vt:lpwstr>
  </property>
  <property fmtid="{D5CDD505-2E9C-101B-9397-08002B2CF9AE}" pid="84" name="x1ye=46">
    <vt:lpwstr>FxqcscPEH9CSXM5cpQCQgx+31GJoxDYlAeaWifo5Bjtkd/ctUQZ0lSeX8m4buRjDGlJ2qOsGqPxSfmxPoQMR20LJKJegEujRw672YB5lZaC5XjQt0SFNHS1UtC+PgVMwwTWLro2p06Su6q1MegPsk+VnXnZtlrcFqVDxi0bCZtmHzVWfHRcM9d60sN1s1bP6Kn4EmlCH2e9VP9xVRnOLh9Z2e5Lxxt12Gz/gCJEb6CI/+w4UHrVejML8AJQRQSn</vt:lpwstr>
  </property>
  <property fmtid="{D5CDD505-2E9C-101B-9397-08002B2CF9AE}" pid="85" name="x1ye=47">
    <vt:lpwstr>WLxwlOIBBkf1PoT8eOOdnTtU+4bew0a5qhlpeAo0WHu9XMGfSjS6vddjb1R4C0WBwsqxMSV+MAQQxQwbexKIUjSpHlURh5WrEk2rt9PozhE5/QMyK6Z1aj9odE/Hh0n5AOsnXZ6HCm9Zcyjogsx4QdpUdC/aJP5Dh0/6mdmnKEc+2F2J1tYLa/xZ93PcgUia/wvm07fUiQZXENeyDvaJ0z7m9sVzoym060+sWFaiXSX1Yen3t1tifbkGvsoZ3xk</vt:lpwstr>
  </property>
  <property fmtid="{D5CDD505-2E9C-101B-9397-08002B2CF9AE}" pid="86" name="x1ye=48">
    <vt:lpwstr>pkkrSTA/1+qcaT6sEOCmTlmWBYf8PgEQ9ezQ4bu+W8F4elndN4qUDxXz2tOX8RD/7Jw4SnNGoKj3Mktfq6JBL60uTMXnNVRS0MCJSX5VM/Kkepp84A6tVaYAse5cIiOb1/08tSqs5J3PZlQTbVCsxl1W37R0U0U+2vBN6b3utVd8OgfNYb1Xs1j4xU63sNRqflURkwsT9h/Qk8xmdkC+0wsJHCsZArRD1CiNEH7zwc7wexdvjN+Br4PIRyfg8Ks</vt:lpwstr>
  </property>
  <property fmtid="{D5CDD505-2E9C-101B-9397-08002B2CF9AE}" pid="87" name="x1ye=49">
    <vt:lpwstr>SAd5Mn536kB4u/KYh0ro+9ufFeI0Qv+llLXB9HTb4iwqMsC4aTOf0REjXMWkJZM6kUDsOuQsIYW2BHi+6ZFcxjwZtceTxchpArRxX7RK3T2D6fY4zcaGwIrE/L+mfylVuXvGcGUuOo8IrLJcQhT3ePf5tbZysuW49CBXAou9Ojn+0fToEzZpYp2wDviBCH7avpl4BMok27u2qSJG3+Z/Ze4WncN9t322bBWGuR6fb2QmTVChefYJsFmFq63JKNe</vt:lpwstr>
  </property>
  <property fmtid="{D5CDD505-2E9C-101B-9397-08002B2CF9AE}" pid="88" name="x1ye=5">
    <vt:lpwstr>pJ980O31EjE8uGoQWVVPWx/+mq5V8uHsqfz71qOz6BDi/z/JZwf1uXtimCL09XEOagGWrmFFf3wPbCtwFSx3zTjqGARBaRyVx+2pAashTJK0izMxk5ZaZMfTUH1aLntEzLAFJN6MvfPQkbuXPkuYsuDyqYx1VdXYIAJaBohk/OOVhiF8fGKFMEB5gcbav9IJKK4YjensG4Tvn1Acz9JMJKLCGvVYwXcE4a83zzXxI+VasH2a36mc0nHQi5Jz/pA</vt:lpwstr>
  </property>
  <property fmtid="{D5CDD505-2E9C-101B-9397-08002B2CF9AE}" pid="89" name="x1ye=50">
    <vt:lpwstr>v8mTCs+8GKyyuC1xqByMfdzeTpe9zJ720zQ7oQ1tZqAVlJ2m6B+fJon0dYGGoSyaHpjQlkda1+GbZs0kpElrXEMxsUBz/mjSHRX/U3l60RsZruUOk+ew6pGUArdA5yOlmfN0nUltTnbq+wIMAWlZVJiDvngFdS+13py7FGJ3Rc6hZAHm0h2Jt6mvn4Ez1MsuSvvRIC5xRy0wnm8WNzwXk8LwY636HvcrH06lqMUy7ErQBItifduX5LJDEkZs60q</vt:lpwstr>
  </property>
  <property fmtid="{D5CDD505-2E9C-101B-9397-08002B2CF9AE}" pid="90" name="x1ye=51">
    <vt:lpwstr>TsRKfXdb6NvG9ZBaQXF0N1sZVDYPPeG6gEIiQbeJE7NSVWvngYFnxoxAejQCPoXuVWd+2MvY0kElMg+HgvUyVsAxlJg0+nzDUhIGWRIKxyANPzdo9bxPsFLjF2Lo88omYUqdRl1H96tw16vUoIh7WumdJadFDnESLK88/eFHzKMmVUCSHL/AKcSnTkD63KhXSKYK7SZriKJT31RrCAogL7jF4EssHlbYNy++7p5W/UkX1a2Jo+avGTgDkMQSU/O</vt:lpwstr>
  </property>
  <property fmtid="{D5CDD505-2E9C-101B-9397-08002B2CF9AE}" pid="91" name="x1ye=52">
    <vt:lpwstr>S8WXPfj3HNcocdgSsPfIDS4xXgd6B2To/zi2QItPMZ7DqC7DGuPp7tEOyc9kxPQB2LmGCFuLCzOUFI/dZW7qEJRpkLhF3j5nPs8NrzyjoOwpTt8kNkWIU9Bs6nr3yymL+gm1rypDLRVC71xZIcul3KEnSN7M3RPFLIYAOO+58al+rOWKkjyVla0MH6BacggB1kveCmx4YchhyjHjiRav8Y7Hnks1n3bI7ekk5opva6Dt77TbTzOBJiB5jRB+Xus</vt:lpwstr>
  </property>
  <property fmtid="{D5CDD505-2E9C-101B-9397-08002B2CF9AE}" pid="92" name="x1ye=53">
    <vt:lpwstr>cZcyxBb0ILo2SiJhzQunuFFdLdUQzzpS+lvbCGUKdPeWSNaCrGR0Z6aMxVYpsSrJetB16TUWMQbeyVtV79sFj6MZfLjIGyx15yRJs01B4/A+kXTp6Y/jK7dpRylAD3P2L1aJsRXnsaIYqMypCSYGhy/y2qIGMx+BWjExP8FRiQbm74Of0kZhp5kn4FzoBz72xr3xOogabgkHy193f9OPs5OIc+B31ZxRpyarcO+RYw+O2IvD2PTQeanjz5Ei8ZH</vt:lpwstr>
  </property>
  <property fmtid="{D5CDD505-2E9C-101B-9397-08002B2CF9AE}" pid="93" name="x1ye=54">
    <vt:lpwstr>s54mW8I/ULJoergaig6bpvG/xRoVwjX+5E/cH7sk9tz4dKyE4UJaWNWfZ63JczJKDx7Zcu1s/9PtR1kXJ92IdqrKgzQve1e1Pa+w6TQF9kJntPsEwkcacM37nri2/FrmG5Rk03oik1NJ8wVD6wDgvW+I1/VUAC4WHuLEaQAiH//BJINLVLgcJ7pxH86CRfU6RRxV/+U3RF0MenfEVo4Nsl36Axll/KEZSoK8hW1SyG2z5j9VN2NbQci1ZXB/ucW</vt:lpwstr>
  </property>
  <property fmtid="{D5CDD505-2E9C-101B-9397-08002B2CF9AE}" pid="94" name="x1ye=55">
    <vt:lpwstr>jaANQZ50yU3BkMAG6fZ46Rx6mMrvv51Vinb9MPJ4l/NpCrqIvV6Igyzx4W1Cse9aFDWWvpPTr976RUhUHkKWYUieUC4XI60jSi62jYin37BOiKiDNLE7A7SMzQlo2DOD3Io3PqVTqgdQ+qCkQPR9LZXFZ0iOxl/lHEfU+l1uTyEukjafzQ0vtBW1ZVPNn45ZVhkrdk5yEZ0nNQpFauofAo39cPj5zlB+Fkz453P816StiCcRvvanl/EWYE9zZha</vt:lpwstr>
  </property>
  <property fmtid="{D5CDD505-2E9C-101B-9397-08002B2CF9AE}" pid="95" name="x1ye=56">
    <vt:lpwstr>PoBGHG8LVgzeHibogjgLNSK2mnKNmL7bUULVx5ytreLohroQ4/2mhTsAVrZJYBlw66ZgTUVDV90HweRWiJM/Juq6Ul50+Sd42m9tYB+QgBFw1i6u2U9jWr9uZJuI8HW4BvDIDBzLleK5O0GL2evzaaF6Jv/8Cpusr1BX3aAJS5RvCi/89O35Td8JrYDv7341ncpLAaKeT2SVkKqkKvA7HWWktsQzJ/YSSIezFYvDmWzLM26JSm9sE616nISaXj6</vt:lpwstr>
  </property>
  <property fmtid="{D5CDD505-2E9C-101B-9397-08002B2CF9AE}" pid="96" name="x1ye=57">
    <vt:lpwstr>5pXBo5m+DCjB50cQyFcYRDh9ggPxwwliJxlr6ciCR0Ldui5sea0TUHmw3eI6jgDOMGj7JhzDV+12n8gZgcoGxFO9Rvr50cobnWOrwuBfIGgnqqeLSQoTZSVJ2/5z8oX9IWKiz/GlULAoOhAWi0kSUoBHSUugSbYU0wYKPCtRULJuF/tNDkz70DVzhas1fDeiBOQcPhMhgaC5Iz2ADzFZ54msXvb7maI65neYPhRWJ2tgbZRUkBRdxaaRJvbfjAJ</vt:lpwstr>
  </property>
  <property fmtid="{D5CDD505-2E9C-101B-9397-08002B2CF9AE}" pid="97" name="x1ye=58">
    <vt:lpwstr>vvTcBxq3pS5PSWltrLCabO/oS/fJs9SKv5kvOd9Pc7beDN3vmJQU1//PcVfcsDmLZ3pMt6uRps3Kg0DPSCjD5CLaq/Am/IL0bZOD/KYpTStTCNexE4McARgR0WHSbQeqH9oHk9LgXtMFNd0levxFHI82n7AL+vOhaSL06/1A8+zSvGK+6VmCv8Fqh+9hSkQCdIqZ+qsRIvAwf58xtnZQj/89p9zCJ86WMSNcWaN5SljIk/1u5Lu6q8TFJUm0wXn</vt:lpwstr>
  </property>
  <property fmtid="{D5CDD505-2E9C-101B-9397-08002B2CF9AE}" pid="98" name="x1ye=59">
    <vt:lpwstr>ImeWGAu0rtx1RuzEayXnLA/n7qhlL343C6gUP3HI+D+vOy8/Hrpgd2ZI8QYVAvrh6nviTvpMefYlXg8gXXE74lyaw28aIr2p5XfpI9Aqlip3s8dAQmoLkFbiAYhFmdlh0Tnr5ifL6I3qLOrBStbLMLLoyPbPoLXC70ln6F4CjJLPJwwlDhGqLA0F7HjEor2Dafcp8fm6GaCR8DOzM4xBGI0HndC6ixOzJrsUIYxqDg/BuDeWDMUtdvZA2xHTbWL</vt:lpwstr>
  </property>
  <property fmtid="{D5CDD505-2E9C-101B-9397-08002B2CF9AE}" pid="99" name="x1ye=6">
    <vt:lpwstr>sqqZbT52z+SbFEWjzQU38nVwqHyq25U4VSg1FPMPwaqA+PxadjMjpPEYCGhWhX4+xile/LQmq/8H5sc9/aA0qeWqy4NHGtTjsE5jCmmfU5Ur7jq8SbObK3+N8pkjO6bHbUNcW6LpROSPUWNiPpM195DFDblJeivw3L9XOgM/YwGstntHhAQB7nd/tpUQcoywmmUa1a70p0lZhXqABGEYPBpmDcdXYRbfzk8blyaJM2kBELTSQQ1Ibk4jdARBA9Q</vt:lpwstr>
  </property>
  <property fmtid="{D5CDD505-2E9C-101B-9397-08002B2CF9AE}" pid="100" name="x1ye=60">
    <vt:lpwstr>cSnkDUVYr6Du+uLxAkVypLoWM6XDXNbXtaX3XTDqpCNTZV0kIL8bi43rB7ru4pGp4gte0hbhWtGP+pXnWkmUTCHzWg8w6Emm9CT5aR/E0Se8xHWHR+CqWz/SvY7FyMD/9LNDKd7Zu2M7nOAOgqkWn/xnWkAMY5ZetdewG46fz0JUPC2cWM4cOeI99bWWpcPIiW/sNKyr7sfn1DpJc96t+kySNrYwo2sFjZ+JpYG08zanJzuSBPY6rG6TbyVA7yD</vt:lpwstr>
  </property>
  <property fmtid="{D5CDD505-2E9C-101B-9397-08002B2CF9AE}" pid="101" name="x1ye=61">
    <vt:lpwstr>ZiGvGop9Dvy7cCzaIbxofAyfZPr64t+Tgr7yKAx81gTs20btByawLWPPlNN+kSismk4LHRevFqr/p52b1n6NjZvuJ+vxsijYGqCIz2pO1fh+QTB7B/nFVaORIwpFnQ8leileaU7Ykc9tOGQo5ibImqo2QgaYAqNJbjop1B5igEv//l4d2MAcwY3MplLHFbbSsr8AzrOZMYb/6ZzJJB8qX/3WgXxagRL7u7jpWsEqq1JId+hzJL75RSFFaRYyJqJ</vt:lpwstr>
  </property>
  <property fmtid="{D5CDD505-2E9C-101B-9397-08002B2CF9AE}" pid="102" name="x1ye=62">
    <vt:lpwstr>cpD2qrV1h9aZFVX+CQ4m8ASN4K7Z9CSqyMZ9iPaDKe1jf5V2yWgrwQug/yLjtTywtr3yA24zPfvL+nYTy1PzjXZ4nl/b4kmHj7XpyOfyV3TX5TAA2dm8giV0vwEVzEkQ106ryEtXPfvQISy6PAt4qL73gD4fNbPiF9Htj5AfPIMfOOftwN5z8zmGUduiGCqCVGFND8TZ5S6zKQjWXU1L/aqdZVEAzowd5SnUxw44fzTIWiVJGy5ZaPeQaXrhQJ7</vt:lpwstr>
  </property>
  <property fmtid="{D5CDD505-2E9C-101B-9397-08002B2CF9AE}" pid="103" name="x1ye=63">
    <vt:lpwstr>Ccig3wKrpfUCiJu4LWLAwDLBSFJAsXUgnrhlTY3CqYZBAoQRRLb4KvlvJgshCTZnSViulRyFPfRFZLHOBzaEInkTr4cMCMvmdhoDH00WcEeIVeivp4FEVqgO1UCZuUB9ioISl/XztYlJfYfDOjub5YeL5LNaHAzLyDR8nu3kzNsBJ0KBNCDDIuABjVOYEiSadHnBgdldWebugdO0rn4WXdpNaWuGzKdW2aOOUpTd/J7ngg6xm84qKcMCfKBknmx</vt:lpwstr>
  </property>
  <property fmtid="{D5CDD505-2E9C-101B-9397-08002B2CF9AE}" pid="104" name="x1ye=64">
    <vt:lpwstr>R4PnIHG1a6vwO3vWR0G+JwoHym+mysUT4hV/ZwCJ+zV0Nwr0gYpwZo9WlmaAlfz8utweRWVG9JwYel8Bu90l7/p4J00NZIXyyZX8Tuz6pHHoR8eR+6hFpFd3A3YIhkeUCkamdWMW0cIn2j2jVzkMnFsEN5LxlgQcJ+UvQ+oatFAKUtq+t9OKlTRcsQzxmOllEEXG/PkahXgrX8Mq5k1KRhHApczIj54lpjLjP7ZObMH3gqQEEp7aQ8Yb+pnGG3N</vt:lpwstr>
  </property>
  <property fmtid="{D5CDD505-2E9C-101B-9397-08002B2CF9AE}" pid="105" name="x1ye=65">
    <vt:lpwstr>UgQDZaBpgLG6tAL7RzaOXanjg8Jm5aKh7Il5BWpS+VKLSyDgxTGSwAT32wFS8lnXvuYDrH3fDvnKudZNQz0Tf/rZr4GacCeMVIs9AGtNn/kFUQhISxqhGoJd5JDVdgSTWbt7EKzOyJSmjj9utdSG7eqGoI/lepm/WE+PC2xHlaQmgyLiPRKDtb25UMyTSjqep88VeTpHzhCZiheFvCO+O3wiqcPIKE4D0cttS+FqZF6C0o6xwrXhsrE0DaHEdje</vt:lpwstr>
  </property>
  <property fmtid="{D5CDD505-2E9C-101B-9397-08002B2CF9AE}" pid="106" name="x1ye=66">
    <vt:lpwstr>AdcVgm8AJMZhvnB8ccuOVIchhOvlvwKcTVSYARHs5v7QE6aaSMH1WXb5YnWcTWi6NcFWZ07n3oAuBzmszjXFvkfjEpsVe9eJqC/JzCirn6bOsAW6byfqk+IaYEafk/1bvkhFjMi32kVJaZXK95Es+hORZnupVQSPxovrAym42oErY2z60xm8CIePiJ5o0qCpmgjKJFmbZCbvg5YPpHrYZMJ/F7mhUZYbJP5NzMJBMZ9nX+R9FZbMcKRFH0gxggQ</vt:lpwstr>
  </property>
  <property fmtid="{D5CDD505-2E9C-101B-9397-08002B2CF9AE}" pid="107" name="x1ye=67">
    <vt:lpwstr>Ye4uzPD3Z2vf/1mvVYSQlfdumfvpimIO7wovrqwzwO19KJ+DtpPFpzyfxYuMbmssW0easWYQLbO9IUZ2g99jGQq99MI96lfqjd2yzOEmc/rCrPd6rTetRohyUc5xkzo3fFiqgoMhBjkaVFHtDrDlJmrJr9ax0NyWw55sfjzff3Gdoi0ocqpNc+fCIFgMp0yY6p93l4u0O2lg0BHL9EdCiRziwKR0tPp3cfnIrlzBZxyC57mMU0dzUPEX2Dy5KFQ</vt:lpwstr>
  </property>
  <property fmtid="{D5CDD505-2E9C-101B-9397-08002B2CF9AE}" pid="108" name="x1ye=68">
    <vt:lpwstr>NEPOFug//nG/VjmEjijugKDJf19LRRvKjRtdV7GHm7ksgwDanhlTq5R87Icw2jGOhNtewZctxRflnrwWoF+WrIqWRyeyoSXRJC25DKID43N7aMPC3ONi4J6McYSOZCfU2XFg8B1+W3oeitsOWT+yAwheB+e9xmrURURp5qSwsi0GhorAoirTKLa89n0z+uCFvDkB+8CHk1b2DC4TmAk2kQnb4yeM1uZJIBKKtazAjdSscdyLcDtFdu0wPHkisO7</vt:lpwstr>
  </property>
  <property fmtid="{D5CDD505-2E9C-101B-9397-08002B2CF9AE}" pid="109" name="x1ye=69">
    <vt:lpwstr>ZzDNwuw0HyCH++QY4YEwSA8B9TqZxeL66EE5pSPp6oKwbOuXDlysl9J8hHVDAPEzdElKgV6AMlxXdjAcH8JdQLZu/bhQUcxGSX3CjI4+IDMuqRrckF9l0mfOjJM4B3uLz1+WrEqI3ZPOVasCXVazlDZuIyB1JMDZ9IHZsvJNGlMVWTzfDkM8DEjhpYw/5ROeaxYvXF70vpQJu5LyWKsjRbdN4bPIwfKgGqQliqQOmqLuoI3qIUfCXL+zyts7Grz</vt:lpwstr>
  </property>
  <property fmtid="{D5CDD505-2E9C-101B-9397-08002B2CF9AE}" pid="110" name="x1ye=7">
    <vt:lpwstr>vNZDM9ljHu91fltj20I7QG0twPZuf70p89aMkMb/ITRxt8p5tWPQe8sDqP5HhK9LIGk6b0hbmMFFepjNWWlko7s2UkIzmPc3fnogjpq9aQfeYG1N0ydemKzz4Qslw4E96YK7Kexuq5QzN1MygMDDQL9FJAZnl/S7lbPdkR1FYxiLL7Yj1UPijEW0EUKzgUU6/Q1FEJvxfOhUfqxwHrt+XFgPyHK03hKDhpr4ZUkeOq66H7jf8iUgImR/TpVAWOb</vt:lpwstr>
  </property>
  <property fmtid="{D5CDD505-2E9C-101B-9397-08002B2CF9AE}" pid="111" name="x1ye=70">
    <vt:lpwstr>NeTOb3uGwnGdtq8idjO5pzu+CvqQWoj2YckE4XvuqY5iPRz/t6JQnh+0dwpVszokFNlDerOalRP5lUbi5F5ESwJoBa1of5wSHoXn6Ye9g77OPojpUNeeglmauH3XnNc7+sBlLpdcWtA96YEKJxf9vUKDAaWqZc2SJrnim5Y64cdrZOE+e9n9jf7NL7iCdiig6I3rnDngv02FuxWRMgplUZWwdvP0vA+KZ/nYdK+kYUf4pcsvJym/nHv1zsKV+ZC</vt:lpwstr>
  </property>
  <property fmtid="{D5CDD505-2E9C-101B-9397-08002B2CF9AE}" pid="112" name="x1ye=71">
    <vt:lpwstr>cUmEJTSd8qxvdcSf2sUDRXsKm+cj89W8ChMgiOtGTIZ2hJlYxTCWGhtclYg7ETBu2VKcmlgO6acj39g+4cIOtUyXPbO2qGQPoHhRmsbT4wEfwEs7drvvfwWXHCF0OL5F7z+CKx4ennZjb/2zVAdrH4vNe5PdysTC92uwUSKG3fcDz6j9qxYZHxJE6M0BsBau5VSBNGZXhGYBSbkAb2KZxR+ZVi3h48fAz6b8ztvR6voyTFSikLYKvrzykIDOXHm</vt:lpwstr>
  </property>
  <property fmtid="{D5CDD505-2E9C-101B-9397-08002B2CF9AE}" pid="113" name="x1ye=72">
    <vt:lpwstr>ikSzxtilVFCZsOjYfmtiV2SHSy7niG662lVg7PJ2uE7tGP6uuv10l3I5omGgN/XnCFQGuWUFH+42/1t7tcpJvwb/VvoozrTOHnuc4vTs1se688JuxidEHSH4ubjJx4IPMagoIJwwwKwEdx1BdWVQZI9fM5BMYvrOBtwYdlWNND/PKPuDzoD19PfijeBVR6qmhIyMg3ddglZbe3hJxiCgTdT5b5FQgC4SMDArgSYzRBeDgT/vCyTB3x9A+5XI55J</vt:lpwstr>
  </property>
  <property fmtid="{D5CDD505-2E9C-101B-9397-08002B2CF9AE}" pid="114" name="x1ye=73">
    <vt:lpwstr>D0ZLRNYTu/E1MLdn3muK9Odoz+l1yd+vfnD0kmlmsT8PHHiPR4klKKy4+eGJHah01O4DPT296rrzCx3bRSP8nQbwdiAtY8Z+wwnwHgtr7O6MCKSLRSHGh+/NsMzfkMhah9YeIkp/HU07OzWPe+RbS9dJ/KeDHtGMta21GuQFhjNL/nWcmzUOU30c3IZy9u4E7hjGhkTAg6AFObDN83i45MH3K1LF2poTbnyW0KCZDNTqX6Zgs+u4Zt/axhn+BcK</vt:lpwstr>
  </property>
  <property fmtid="{D5CDD505-2E9C-101B-9397-08002B2CF9AE}" pid="115" name="x1ye=74">
    <vt:lpwstr>P10xD5ykIbszYJaSSMBnpp2qk9vYnl1dqoobG9g0Hrs4AnH8zjA2ewoScDgThi7ByIxHSWR/W5DP1trHSK6KVFeIkE6nQTGUCbdurMzrqR2V+paljCfieBWey8MurmMuKR/Q+o61aJs6IKEkfRqIh/WVycuzT6qtNIGGyT9/zLLDAb6uuxnnJRWL1PcOkXzz6VAhIcq0OKCiwSHsjU4B7gdx8S77DMiM+zHGgPZjc/xaF3bEIhjc/urb2091A/T</vt:lpwstr>
  </property>
  <property fmtid="{D5CDD505-2E9C-101B-9397-08002B2CF9AE}" pid="116" name="x1ye=75">
    <vt:lpwstr>/qITlmL/fwe1iuvod88Rxa9u1bpHTQPBb+4ptmORFaSba1R0Hq6sJaGGJfHiS2pkNjar9chgTK50GGQtVeymjxXvctbw4Kl58M6MxkagSwp2bfy70H+33ZLTX/SmP5oKSmgZLMxNybp55CMqrZTxZfbfuIoFGrwKkfqX/W5IuDfFMhy/cpcWll7fYHNBmddQexeH8oX4hRkJLo2Vzkv9i3Y4Mf6kzlzLrohf9amxAbKaE6DjcffUDm8XSkmvxRo</vt:lpwstr>
  </property>
  <property fmtid="{D5CDD505-2E9C-101B-9397-08002B2CF9AE}" pid="117" name="x1ye=76">
    <vt:lpwstr>5b2Q35Kzr+j3qNckFgQODj8CwG8WQWFH3pPr1mtqhEgPz0cSx/3kuBrrpxx4B3F7BhjgVcSBBNDxhVbqX8vK52FFi0P68Nn38h1omRUQB88Azq1s9gNhp7Lrx8j3FWtGfvHnMbLwk76IVQuCnex3/DHATeSbYAR8hfOp8Zkrn9vhdbA3dGtmNk9c/im4eOZT68Qg+yLKvudT/oD4TGQN985druKYz5JroJvptvbz47ctn5nIryuAuN9gSz5O+SC</vt:lpwstr>
  </property>
  <property fmtid="{D5CDD505-2E9C-101B-9397-08002B2CF9AE}" pid="118" name="x1ye=77">
    <vt:lpwstr>Ya53iMs2EmBe6ILb1TtBf3K/2D2s2qFgLeXf/M7k/LAX/hvPvIGi5OQZLYU1/O97dN5G1LcRGIMhdLKGPOjfuDaSp4yJtuq5n1OGXubOuv+bjIj1cNFA1J7ZJ36D24jqFagG1a+m4ISci0g7KXYFyvkMCS6BCoiu5jhifHwRbkMGm5WLO1l6J1GKe6y2KbXA1/3Mv+uyvLMdcEjO0DvOCC3LzBD7XaFD8ffh1Dra8g21FwxsOWmEUAwZrViLEBS</vt:lpwstr>
  </property>
  <property fmtid="{D5CDD505-2E9C-101B-9397-08002B2CF9AE}" pid="119" name="x1ye=78">
    <vt:lpwstr>01zDDqhbtDXgUATF5E6TfjtR5tJ2l053wgQbrwffjLHLbDL7CqgtBxaRQbGLLuYEyjaFXv9vpsjw8Tvi7Tiq6y/qCAoYzNaVdyq2rV1lbeqXg+cHtb8bdPTKQAecgotwQdva5OzDpyEj8Ssyxsa1APp905JJxgahh9TJQFIxJfsvPd6kuT5iM+2u3FVzZzhrOm+7P33p26nxfVFoFOYsONVKHjECQ2u4uJ5zqoMlwIquPpYBbzUCQbz17MmuDwx</vt:lpwstr>
  </property>
  <property fmtid="{D5CDD505-2E9C-101B-9397-08002B2CF9AE}" pid="120" name="x1ye=79">
    <vt:lpwstr>BBf+dVZcI3D11mJu8FNxTOAZ/Jhvr73sNoBpMiCNCB5GqmIYoM1bVlfrXMOaKDghJ/qloHmrMDWlk7WIWbHP4eSKWPuiYeRPxPjpc4GPPQlz6k5i7wEPSnAUs0IgsbmC96Xxr09//rSh3OkWrc8CZDD03UrC/p2Pz8gp7aJhVqbs1rqDo1jpduFhC50FP92DYD+vj9Xn7aFVRXCfvA66PjpmSYLTwXcR6gLu3/RHHzBn9Las9QXPa+KSWV8FF0e</vt:lpwstr>
  </property>
  <property fmtid="{D5CDD505-2E9C-101B-9397-08002B2CF9AE}" pid="121" name="x1ye=8">
    <vt:lpwstr>UZHiMFYsVeEeYO1twOrgIYipqQyNCg+8SYlm6Z/3NcwHHCI/FgfOHHBwgmXUCf48H55F55KknQzlDqSQmJZvAq2ZG34CxncaQYX6oZY4fWNFOjbvNAWJSm5m4LNqbbm1k3Qaw4WyDpErELakkjn8dr6NihBTgenltsV4b6fcJwjfOke+DnJnsWway26jutqCjguiT/U9Z23aiK047HXNoeFJWG8Xs33Zun0qfmRBJu2LC+DRAvbMRgx8hHg5Vyv</vt:lpwstr>
  </property>
  <property fmtid="{D5CDD505-2E9C-101B-9397-08002B2CF9AE}" pid="122" name="x1ye=80">
    <vt:lpwstr>AyM1hPMN1S8ErfHzllTFmenzaevTYHxkXFYkAS9cYbzQ8EPcrYMWuz9e5HWLNfqV6u9tUimSEyTf4FmK6hAN5w5/Zib9iuDR7c3NntRv5S5KulZLtWkxvhm+2TcDgNeq7FRErAgnEaGFPLEcmuTZGic93cFf+1v8n/JaOWDjvdikus3uLN8VbQa4j3cKpXIER0VS3V3Duxqehmpf/g/PHRcO7mlYoga/BVmuXCV5G0BSz63+tr9NBnAkc4rf2ju</vt:lpwstr>
  </property>
  <property fmtid="{D5CDD505-2E9C-101B-9397-08002B2CF9AE}" pid="123" name="x1ye=81">
    <vt:lpwstr>cE/0I/n4as1gID9VJMZ+GryjNajEGqWFiqa4yXJuDXgj6Xj3Tp8k2I4Vpx/gQR8Vug2Mw3SYlgzNEv1l5Ay3f+jXeE94Q/8F67UG/5zrnxtW95orqcLGYXCRCbAmCZLdVbvKPkJpDJZrPG2UBfawnyXUAtB6AHnC+U7lel4qAHgwHZ9iwY4PBcWdhXkyKJf2AymC3PcwkueuRluF1fnlTdqBjeIWWhVTSPyLcw8lqKGUIoQkSjb8jlSatXhFtQO</vt:lpwstr>
  </property>
  <property fmtid="{D5CDD505-2E9C-101B-9397-08002B2CF9AE}" pid="124" name="x1ye=82">
    <vt:lpwstr>XivBBq2zClecWm7eI2dVrUZI5Uv62AAtpJaYYKiXGQIo/OiwuB3JOjq2IbPrGliloO2E3EoYzBSwxKv8SQGo41EijQeGTzD9mdk58+YawGRbvAJbtpcd8/m2qLHND9Rod+XOinwOEiV5zoBF3f7/b3G++eRz+EOS2V2w4D33d0uLZWB8kNLK7legEeqJi+bmiYHUYlgVL8GaXO8RTnNjSTQZR7tXOW2Ay0EkHaWmcHa44DEGsoeQhrXNmM7J+m2</vt:lpwstr>
  </property>
  <property fmtid="{D5CDD505-2E9C-101B-9397-08002B2CF9AE}" pid="125" name="x1ye=83">
    <vt:lpwstr>bvUNA/LX+OBm8VqNhn34CAZboToDyz2Nm9r7QsMzvw1orxg5e3P8dnvxpKHh9Kuaf5v3mHoxzwxOyPFn/P/Emd2YhDzxcBeAxgDlYxGIc7vsAnYoy/968YO44OidDHYxIdC1OJgRB7b/cVLG9hoXNAVw41ExNFnToMSLVdzGGUCuHzD2Fla70GpvzVNGrZPT3XKh76bb0GxrFUBKYbdBgaRWxElkGH5ov/m4U6ZndsIZkTEMpkuNPef6F0p1ReQ</vt:lpwstr>
  </property>
  <property fmtid="{D5CDD505-2E9C-101B-9397-08002B2CF9AE}" pid="126" name="x1ye=84">
    <vt:lpwstr>vVm7Gk08wiL0E0g2XMj1wcO8eDSe6skNZjp3JTPaTih2zC2I3M3HXvuzbouhMn44/bLMcBGDfr7nl5SnULlEURdgnkk387yGpOmvRlX2wGqBly0TtUJIY8yfHl3X9+ts6dzxlDHy/ZI+NyFpwGqYbf8Qazdal5BZcScYM+WfJ/WRzIL+oc+hQaQD1Dd0uToHJAt4Z5bT020dbQnt12y+IUf+WT9zi8vW4zomTxgo5uEu73LDCzOue489VIosCYw</vt:lpwstr>
  </property>
  <property fmtid="{D5CDD505-2E9C-101B-9397-08002B2CF9AE}" pid="127" name="x1ye=85">
    <vt:lpwstr>m8170V7ocblct2tn9Frcb6TIhYveGdXT19yXXkgQtMs0RYDrpyzGG8ocfPKm7+DaabRXNVQ59yBcAXPTXm4Fuo7SA01R5DWO00dQW9kR7VJS3b8y9xS67MtzABPMqPa0iRaMhiqljgkQIvgAqmlJmFM81oCPHo8ZL9cOmd5JLWAWUtn9SQCv0QVS8BtHg8WMY4yijyR4j1uH8tADH6PbUL9+ovvXPsGqnM6p41SYOhkuZz0rrpUG6IgnUa0UNe6</vt:lpwstr>
  </property>
  <property fmtid="{D5CDD505-2E9C-101B-9397-08002B2CF9AE}" pid="128" name="x1ye=86">
    <vt:lpwstr>92hlh5rMPjfEt7fAcV2xmq3XyxCQp2YtR/+Dep6czBrT11SoSR7Q9SxjRfF9bHlAF+pyb+KrgNRO6xWFqlYycuqdUL/Noe4D2A4G5/mipYQ98+4J4CUiBLysqmpU6UM4jPmfQM0rK30RZA79GSFQ1WHsyG87NKkJOIU2j3HATUjZhPvLqx/35WIS/P1x+3xKQdRlPRTxPdqBT37fZVd7iYeKWcWHjHUZOyvDoq/qLSh3+fdCrLIII1bru7o5n3L</vt:lpwstr>
  </property>
  <property fmtid="{D5CDD505-2E9C-101B-9397-08002B2CF9AE}" pid="129" name="x1ye=87">
    <vt:lpwstr>MRRPUR2qtm4n3l0Iwk9CnwHYNiHQo6UXeea/Z4TqV85TOsd9Qh/U/ZNYR+r9ITM5xPcyUohYCFyqyHh2CFQ5W4UCNLoa1arzyXnasd0H589qiihPXSkXmPeeCIfh1Bdueqi0POb9/uEEhBfk6u3R77WGEtSeRiI3W9ZmNQ7NC3v/votWpt7DNaBp02Fjan55ZpiA6gEy/rBVeARlal7S6sRFgkIvzB2Un/Nrcv1plw7sk2Zs4jQ8SUKjJTxyYcF</vt:lpwstr>
  </property>
  <property fmtid="{D5CDD505-2E9C-101B-9397-08002B2CF9AE}" pid="130" name="x1ye=88">
    <vt:lpwstr>6C/KzEgxVXnYYHLwLBqiQDR2Gjrj2oRqhHl9F/WjtQHn1pIBP2Jz9RNT20yjCeYX/2P8WvxjGaUME+Hfu/hzXYNoz5JhilJWvSUzhKqkwLfFelR28iv2H+zgSVGytqULD78lpTc5d8gAkaD/vPWS4Q8mLBxls8VkYWeV8PIvVMoUiR+oDj9wENRbAylAR1SNliAryMHtGIlXlI04LFY4oCE1VRzbcT1K91A4HVtasvg7trOoLgWWmiESiD+9EB3</vt:lpwstr>
  </property>
  <property fmtid="{D5CDD505-2E9C-101B-9397-08002B2CF9AE}" pid="131" name="x1ye=89">
    <vt:lpwstr>A6/BZdWp9AZ+/+t2HfFf7AqbdaVcFsdEQQ7oqJNkxifCegO1qtjCtc3FPICYtBt56xXh6JuDvFET5nZkN2sxS57k6aWXbz1rzL2lddly0iU4/+0V6MUnMKIINlOeXCPAv+j65iQWMd3oLGXacLQ6ieBkpkJ7b3wSoxy6ntuQ5Lu8Lf5caLBZHJq8vdd5bgl9VXgyr7SnpXgggk46V8MAG8xcpzHnB2zY2wDMn+23qEsu9HXS8MvOtPCixAx5iXn</vt:lpwstr>
  </property>
  <property fmtid="{D5CDD505-2E9C-101B-9397-08002B2CF9AE}" pid="132" name="x1ye=9">
    <vt:lpwstr>MinFAewUffXN8wVg2Ixxmz0A43keLDkZINOKXGESjDTltnIAbod7rKNXOBvVJjRzBe5GPOb7fWpIoCCWevcdHPOX0+NX31tyZUwlf+B2UDmpxwVFRGyX05pdRbtba6Z8A4kfY6N5SPLXffvK2FAvQRWN92MQAH8Z9dojBRam+6BB+f2SeJO+phwwkWTnJOokJrZETj9pb1nznzIsokdIdGwBb3TCDt4IU5rs8qY1eOt2lPgaKZjsvUPm4Xzd77V</vt:lpwstr>
  </property>
  <property fmtid="{D5CDD505-2E9C-101B-9397-08002B2CF9AE}" pid="133" name="x1ye=90">
    <vt:lpwstr>CDc/8v8O6ASf+lUEG0TPwTEg03EcSJPGvmwG1seU0gManA1AyJjLkmuJuu86nwYc0yMvD9g/VAgx16BDghtU9sn0KNpoLgT2Xu0vqTQPr5+1nqGjneVPzwlx92lOOxeDnXRmnCN4N24/K8JqooyMC+HKSi5iM1QRrGQekZVmxhVOeR9fUK2iew3v17/zDnp5GfsMvQJnqZ/hULb28JAs2bWCvCQXYKucBd5k+7vxK/XguRe5Nic6AhAHw2stQlP</vt:lpwstr>
  </property>
  <property fmtid="{D5CDD505-2E9C-101B-9397-08002B2CF9AE}" pid="134" name="x1ye=91">
    <vt:lpwstr>c9mTKhOMYgWfNV7EnCyeF/eD2h+yIw+hhKzfyEZsxavoZErXweBtmtlcmghaaw78XBsA4huDZ2NUenxh43RZeMdX+1VdaglLt9/+V+Lr0yYymw4uswS05uqZ9aJ4lqW5o2LDNafoCLUbUQLd3ktG0sz9r3kALvCNGRpI3+B7DjWfg3B6pYaeirA6Fyxt2R+zfzpteIgzM9XKsQUQ1Kj6mTp64/psImYlT9vodQfkLLSbsFAiOsUbVinzpaxCbHw</vt:lpwstr>
  </property>
  <property fmtid="{D5CDD505-2E9C-101B-9397-08002B2CF9AE}" pid="135" name="x1ye=92">
    <vt:lpwstr>ybIjnYi8sijgllpqUFZvCFd6gBtTNDEtcLv0i7EvvufZhFjzwIzvLK/zpthkg8J0d3oYueW/BhuyngL8cOM2LUuFYYLk7MtjNMkbffEi4D0qY07G4M18W4qPiMYmLhWv7Zy2nRsZBTKPhKiGcia4BXpkjwJFkEe2kzcdwEtCRAeSsoZE4VIIFHq+Px0iTZbc7OZaH0F03NVp2Wc2EpUsqb+eQ39+sAv74f//OB21J2sdBRHnhYuguEe3HM8Y2U1</vt:lpwstr>
  </property>
  <property fmtid="{D5CDD505-2E9C-101B-9397-08002B2CF9AE}" pid="136" name="x1ye=93">
    <vt:lpwstr>ZGsFXB3G065Wm8LaTmWCZJ+oq6IbBeFTFh+rN8F+ngPvZYzPJkxsHyePh1X5uN2xVarBlVHqf9LNJH0AgVTqxJoe2xeBFmWhxXHPkq8E7qHU+aiTPR9S/1J6voMb7y9tFZq2dNe5yBYo7AsO87pQ+BvXzczt3a+OWa5p5CRhyPmgPvxat2CTuP6uknxSXyn3oJZYRDKhicIrvGB+rQzHfiuegtvTX+kMXY6+v61YRobAkkNvGPoQ2yyPp2WrvYs</vt:lpwstr>
  </property>
  <property fmtid="{D5CDD505-2E9C-101B-9397-08002B2CF9AE}" pid="137" name="x1ye=94">
    <vt:lpwstr>/PSzDtTD2gPvhFKRk7nH4CY/UNXOAMhaeIfON5FXXvaBNjOrHPn2+O7sRe6uXimFyzFKE8OjaJNWlJXGsDAo+womQgzciHFl6Gb/xdpuj5Ql0D7EFw83SuWVCAO/kzLff2dFsrl5VbpLu5umhWQ/ZuuOJnXTYt7MUx/Zlkvw6AiTkuty5ZS+lPxtV/ufswI78qYUT/5pLkuSROmB4WBLdhk8jgc218z3HtjTSxlLOA2/nAKQg44oi4hysl4ke6Q</vt:lpwstr>
  </property>
  <property fmtid="{D5CDD505-2E9C-101B-9397-08002B2CF9AE}" pid="138" name="x1ye=95">
    <vt:lpwstr>Ie1Q2MNai4ZaeSnZ1/tVJ9D4aUWtvO+gDqxIMMrrBBj799ZIRYS1a9Zr9Aoxzt8uST6fXiYOktiXcfVLxlGCotqsPQr/Wl73slIEe+3WyXRBuuCd/yg8ymXxxqTrBvfK7V0eDmPYBvz2DqGqzxSLAd8DrXvD7avBJNF2qk7yZD48pdjiMKLfuv8WU4dGHIVZ3/ay18ESwa3U3FXpRFEK8+bDSQfg715D95kVWInq8q64VH4vETeuLC1yr+W+UCE</vt:lpwstr>
  </property>
  <property fmtid="{D5CDD505-2E9C-101B-9397-08002B2CF9AE}" pid="139" name="x1ye=96">
    <vt:lpwstr>JRwjuH4oeGB/AaR5OZFxXoesw8fRHmscVrf8rT+1QwB7lKKFZ+Ql1kisGLO5DUXtUruCKKmdVGBbNkWTYwV0+bEOI3Z2p1syUVX91pCx3r44KlL9bzZk6owtOYywOC6VkN17m5Dt2s64KAh+r4dcrH2kQeLvTYpMyMraAOg/0Rmb+zAGzHxAZR3tgydy0AXQt/NxtCQCPzsKVaCi1+dTa0d87oNNd/TVn2L35HjilppOf+Lq9VGRHOBUzxAuBX8</vt:lpwstr>
  </property>
  <property fmtid="{D5CDD505-2E9C-101B-9397-08002B2CF9AE}" pid="140" name="x1ye=97">
    <vt:lpwstr>zevMRDVrvBvR2w6KsDj5FPBy6x+hnru20EA+pDSvHEWT/r7morl6gzCzVf0EoMjsd8ap6tOavQWgJISTs7DsSYlC4wfukyNhw0HP3OiFmOxT7/DfU246JMU1PUChGjKmQbC+glWIM9EpMpcak1A7mCqWpkLUe/ordsWUOKBc9daDkJKu2NveDQER2ltVzipygR0+pdd+zkmJFpbao6sNYonLx2WBF2zklhuD9gmQfk9UM+xSgssjKWBG18W/R/S</vt:lpwstr>
  </property>
  <property fmtid="{D5CDD505-2E9C-101B-9397-08002B2CF9AE}" pid="141" name="x1ye=98">
    <vt:lpwstr>N105ik8gm8cYKvu/14kl0xbg+r1J/DpkmFlDe4J5aPXcJiQ6C9kwN0V1KYwnmOKVTmClIw6epMGRDJ6QeO0gHbuBx7AjIhbmasyCt8f/JBY+im6bK89ujynUPXvcKFWbxePlktcNy+6cDZy+WSLkI1RR/gJ20jnlFrCoPqeTDSZBk/aRroQa3MRnMnCd/dS4fGP+gGqR9MAmCzCdtfYHgMbXKAjcpWf1ujp/bfCM2oy2DsgBknqc3MbpSUYxC7L</vt:lpwstr>
  </property>
  <property fmtid="{D5CDD505-2E9C-101B-9397-08002B2CF9AE}" pid="142" name="x1ye=99">
    <vt:lpwstr>W3AxxF62ZSxQOyEAq92hER4gm+Jn0ZMxugpmb9APv8YPVrE6KWmWW8ogm4X+tt/zkbcicoE13aK4SR6sGlYQXzAuTvguWHLQ2dKmxqujEWiIHxAswUCOnGO19F3bfIH/0Yr4hjKMwHhXb+XHn3rIMUFBUrsG8kj046h38ZsAyyK8YcJ1VwpfmnQhEANu+CcieVJOlm/r8IEWrCKW+/BVa3O7caC9qjQKG3V3SokUDWQ6ch+MAm21xLW7c+dOCoX</vt:lpwstr>
  </property>
</Properties>
</file>